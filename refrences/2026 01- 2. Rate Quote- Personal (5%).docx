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0FD" w14:textId="5BCBC556" w:rsidR="00863A89" w:rsidRPr="00C708D2" w:rsidRDefault="00863A89" w:rsidP="00863A89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C708D2">
        <w:rPr>
          <w:rFonts w:cstheme="minorHAnsi"/>
          <w:b/>
          <w:bCs/>
          <w:sz w:val="28"/>
          <w:szCs w:val="28"/>
        </w:rPr>
        <w:t xml:space="preserve">Dear Mr. </w:t>
      </w:r>
      <w:r>
        <w:rPr>
          <w:rFonts w:cstheme="minorHAnsi"/>
          <w:b/>
          <w:bCs/>
          <w:sz w:val="28"/>
          <w:szCs w:val="28"/>
        </w:rPr>
        <w:t>Vijay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 w:rsidRPr="0074329A">
        <w:rPr>
          <w:rFonts w:ascii="Impact" w:hAnsi="Impact" w:cstheme="minorHAnsi"/>
          <w:color w:val="009900"/>
          <w:sz w:val="32"/>
          <w:szCs w:val="32"/>
        </w:rPr>
        <w:tab/>
      </w:r>
      <w:r>
        <w:rPr>
          <w:rFonts w:ascii="Impact" w:hAnsi="Impact" w:cstheme="minorHAnsi"/>
          <w:color w:val="009900"/>
          <w:sz w:val="32"/>
          <w:szCs w:val="32"/>
        </w:rPr>
        <w:t xml:space="preserve">        </w:t>
      </w:r>
      <w:r>
        <w:rPr>
          <w:rFonts w:ascii="Impact" w:hAnsi="Impact" w:cstheme="minorHAnsi"/>
          <w:color w:val="009900"/>
          <w:sz w:val="32"/>
          <w:szCs w:val="32"/>
          <w:u w:val="single"/>
        </w:rPr>
        <w:t>RATE QUOTATION</w:t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sdt>
        <w:sdtPr>
          <w:rPr>
            <w:rFonts w:cstheme="minorHAnsi"/>
            <w:b/>
            <w:bCs/>
            <w:sz w:val="28"/>
            <w:szCs w:val="28"/>
          </w:rPr>
          <w:id w:val="1724706265"/>
          <w:placeholder>
            <w:docPart w:val="0132F5B13A6043469A9E2631A853B4B5"/>
          </w:placeholder>
          <w:date w:fullDate="2024-11-09T00:00:00Z">
            <w:dateFormat w:val="d-MMM-yy"/>
            <w:lid w:val="en-IN"/>
            <w:storeMappedDataAs w:val="dateTime"/>
            <w:calendar w:val="gregorian"/>
          </w:date>
        </w:sdtPr>
        <w:sdtContent>
          <w:r w:rsidR="001A69C6">
            <w:rPr>
              <w:rFonts w:cstheme="minorHAnsi"/>
              <w:b/>
              <w:bCs/>
              <w:sz w:val="28"/>
              <w:szCs w:val="28"/>
            </w:rPr>
            <w:t>9-Nov-24</w:t>
          </w:r>
        </w:sdtContent>
      </w:sdt>
    </w:p>
    <w:p w14:paraId="7AE695A9" w14:textId="1033E2C2" w:rsidR="00863A89" w:rsidRPr="005E0F4B" w:rsidRDefault="00863A89" w:rsidP="00863A89">
      <w:pPr>
        <w:spacing w:after="0" w:line="240" w:lineRule="auto"/>
        <w:rPr>
          <w:rFonts w:cstheme="minorHAnsi"/>
          <w:b/>
          <w:bCs/>
        </w:rPr>
      </w:pPr>
      <w:r w:rsidRPr="005E0F4B">
        <w:rPr>
          <w:rFonts w:cstheme="minorHAnsi"/>
        </w:rPr>
        <w:t xml:space="preserve">  </w:t>
      </w:r>
      <w:r w:rsidR="00DA4E8C">
        <w:rPr>
          <w:rFonts w:cstheme="minorHAnsi"/>
          <w:b/>
          <w:bCs/>
        </w:rPr>
        <w:t>Delhi</w:t>
      </w:r>
      <w:r w:rsidRPr="005E0F4B">
        <w:rPr>
          <w:rFonts w:cstheme="minorHAnsi"/>
          <w:b/>
          <w:bCs/>
        </w:rPr>
        <w:tab/>
      </w:r>
    </w:p>
    <w:p w14:paraId="7B0866BB" w14:textId="77777777" w:rsidR="00863A89" w:rsidRPr="00173AE6" w:rsidRDefault="00863A89" w:rsidP="00863A89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5A1B55" w14:textId="77777777" w:rsidR="00863A89" w:rsidRPr="00EA2BBB" w:rsidRDefault="00863A89" w:rsidP="00863A89">
      <w:pPr>
        <w:spacing w:after="0" w:line="240" w:lineRule="auto"/>
        <w:rPr>
          <w:rFonts w:cstheme="minorHAnsi"/>
          <w:b/>
          <w:bCs/>
          <w:i/>
          <w:iCs/>
          <w:color w:val="C00000"/>
          <w:sz w:val="26"/>
          <w:szCs w:val="26"/>
        </w:rPr>
      </w:pPr>
      <w:r w:rsidRPr="00EA2BBB">
        <w:rPr>
          <w:rFonts w:cstheme="minorHAnsi"/>
          <w:b/>
          <w:bCs/>
          <w:i/>
          <w:iCs/>
          <w:color w:val="C00000"/>
          <w:sz w:val="26"/>
          <w:szCs w:val="26"/>
        </w:rPr>
        <w:t>Greetings from Urban Cruise™</w:t>
      </w:r>
      <w:r>
        <w:rPr>
          <w:rFonts w:cstheme="minorHAnsi"/>
          <w:b/>
          <w:bCs/>
          <w:i/>
          <w:iCs/>
          <w:color w:val="C00000"/>
          <w:sz w:val="26"/>
          <w:szCs w:val="26"/>
        </w:rPr>
        <w:t>!</w:t>
      </w:r>
    </w:p>
    <w:p w14:paraId="17C3F027" w14:textId="20CDBB0B" w:rsidR="00D8253F" w:rsidRPr="00370C47" w:rsidRDefault="00D8253F" w:rsidP="001C36FA">
      <w:pPr>
        <w:spacing w:after="0" w:line="240" w:lineRule="auto"/>
        <w:rPr>
          <w:rFonts w:cstheme="minorHAnsi"/>
          <w:sz w:val="10"/>
          <w:szCs w:val="10"/>
        </w:rPr>
      </w:pPr>
    </w:p>
    <w:p w14:paraId="2F36212A" w14:textId="6E045C81" w:rsidR="001C36FA" w:rsidRPr="00EA2BBB" w:rsidRDefault="006A520A" w:rsidP="001C36FA">
      <w:pPr>
        <w:spacing w:after="0" w:line="240" w:lineRule="auto"/>
        <w:rPr>
          <w:rFonts w:cstheme="minorHAnsi"/>
          <w:sz w:val="26"/>
          <w:szCs w:val="26"/>
        </w:rPr>
      </w:pPr>
      <w:r w:rsidRPr="00EA2BBB">
        <w:rPr>
          <w:rFonts w:cstheme="minorHAnsi"/>
          <w:sz w:val="26"/>
          <w:szCs w:val="26"/>
        </w:rPr>
        <w:t xml:space="preserve">With reference to your </w:t>
      </w:r>
      <w:r w:rsidR="00E85937" w:rsidRPr="00EA2BBB">
        <w:rPr>
          <w:rFonts w:cstheme="minorHAnsi"/>
          <w:sz w:val="26"/>
          <w:szCs w:val="26"/>
        </w:rPr>
        <w:t xml:space="preserve">Enquiry, pls find the </w:t>
      </w:r>
      <w:r w:rsidR="00D8253F" w:rsidRPr="00EA2BBB">
        <w:rPr>
          <w:rFonts w:cstheme="minorHAnsi"/>
          <w:sz w:val="26"/>
          <w:szCs w:val="26"/>
        </w:rPr>
        <w:t>Trip details</w:t>
      </w:r>
      <w:r w:rsidR="00CE0D12" w:rsidRPr="00EA2BBB">
        <w:rPr>
          <w:rFonts w:cstheme="minorHAnsi"/>
          <w:sz w:val="26"/>
          <w:szCs w:val="26"/>
        </w:rPr>
        <w:t>, Vehicle Options &amp;</w:t>
      </w:r>
      <w:r w:rsidR="00D8253F" w:rsidRPr="00EA2BBB">
        <w:rPr>
          <w:rFonts w:cstheme="minorHAnsi"/>
          <w:sz w:val="26"/>
          <w:szCs w:val="26"/>
        </w:rPr>
        <w:t xml:space="preserve"> </w:t>
      </w:r>
      <w:r w:rsidR="00AF4593" w:rsidRPr="00EA2BBB">
        <w:rPr>
          <w:rFonts w:cstheme="minorHAnsi"/>
          <w:sz w:val="26"/>
          <w:szCs w:val="26"/>
        </w:rPr>
        <w:t>P</w:t>
      </w:r>
      <w:r w:rsidR="00E85937" w:rsidRPr="00EA2BBB">
        <w:rPr>
          <w:rFonts w:cstheme="minorHAnsi"/>
          <w:sz w:val="26"/>
          <w:szCs w:val="26"/>
        </w:rPr>
        <w:t>ricing</w:t>
      </w:r>
      <w:r w:rsidR="00FE1699" w:rsidRPr="00EA2BBB">
        <w:rPr>
          <w:rFonts w:cstheme="minorHAnsi"/>
          <w:sz w:val="26"/>
          <w:szCs w:val="26"/>
        </w:rPr>
        <w:t>-</w:t>
      </w:r>
      <w:r w:rsidR="00E85937" w:rsidRPr="00EA2BBB">
        <w:rPr>
          <w:rFonts w:cstheme="minorHAnsi"/>
          <w:sz w:val="26"/>
          <w:szCs w:val="26"/>
        </w:rPr>
        <w:t xml:space="preserve"> </w:t>
      </w:r>
    </w:p>
    <w:p w14:paraId="464B9AB4" w14:textId="7AE9CB79" w:rsidR="00176A77" w:rsidRPr="00262BB3" w:rsidRDefault="00176A77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</w:p>
    <w:tbl>
      <w:tblPr>
        <w:tblW w:w="10916" w:type="dxa"/>
        <w:tblInd w:w="-307" w:type="dxa"/>
        <w:tblBorders>
          <w:top w:val="single" w:sz="18" w:space="0" w:color="008000"/>
          <w:left w:val="single" w:sz="18" w:space="0" w:color="008000"/>
          <w:bottom w:val="single" w:sz="18" w:space="0" w:color="008000"/>
          <w:right w:val="single" w:sz="18" w:space="0" w:color="008000"/>
          <w:insideV w:val="single" w:sz="18" w:space="0" w:color="008000"/>
        </w:tblBorders>
        <w:tblLook w:val="04A0" w:firstRow="1" w:lastRow="0" w:firstColumn="1" w:lastColumn="0" w:noHBand="0" w:noVBand="1"/>
      </w:tblPr>
      <w:tblGrid>
        <w:gridCol w:w="1138"/>
        <w:gridCol w:w="1558"/>
        <w:gridCol w:w="1132"/>
        <w:gridCol w:w="1559"/>
        <w:gridCol w:w="851"/>
        <w:gridCol w:w="3118"/>
        <w:gridCol w:w="1560"/>
      </w:tblGrid>
      <w:tr w:rsidR="001B0D2A" w:rsidRPr="00584C36" w14:paraId="45E68EC4" w14:textId="77777777" w:rsidTr="00A5351B">
        <w:trPr>
          <w:trHeight w:val="342"/>
        </w:trPr>
        <w:tc>
          <w:tcPr>
            <w:tcW w:w="10916" w:type="dxa"/>
            <w:gridSpan w:val="7"/>
            <w:tcBorders>
              <w:top w:val="single" w:sz="18" w:space="0" w:color="008000"/>
              <w:bottom w:val="single" w:sz="18" w:space="0" w:color="008000"/>
            </w:tcBorders>
            <w:shd w:val="clear" w:color="000000" w:fill="009900"/>
            <w:vAlign w:val="center"/>
            <w:hideMark/>
          </w:tcPr>
          <w:p w14:paraId="74A054EA" w14:textId="77777777" w:rsidR="001B0D2A" w:rsidRPr="00584C36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</w:pPr>
            <w:bookmarkStart w:id="0" w:name="_Hlk149155627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  <w:t>YOUR TRAVEL REQUIREMENT</w:t>
            </w:r>
          </w:p>
        </w:tc>
      </w:tr>
      <w:tr w:rsidR="00342A13" w:rsidRPr="00425A2D" w14:paraId="12A0D042" w14:textId="77777777" w:rsidTr="00A5351B">
        <w:trPr>
          <w:trHeight w:val="338"/>
        </w:trPr>
        <w:tc>
          <w:tcPr>
            <w:tcW w:w="1138" w:type="dxa"/>
            <w:vMerge w:val="restart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00E91138" w14:textId="3D2AB5EE" w:rsidR="00342A13" w:rsidRPr="00A44A5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bookmarkStart w:id="1" w:name="_Hlk140323622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Travel </w:t>
            </w:r>
          </w:p>
          <w:p w14:paraId="49ADDF8C" w14:textId="68A0EE76" w:rsidR="00342A13" w:rsidRPr="00C51AD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Detail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1558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40BBF50F" w14:textId="10A90FF3" w:rsidR="00342A13" w:rsidRPr="00342A13" w:rsidRDefault="00000000" w:rsidP="00342A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6600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0033CC"/>
                  <w:lang w:eastAsia="en-IN"/>
                </w:rPr>
                <w:id w:val="-428429096"/>
                <w:placeholder>
                  <w:docPart w:val="2A7BF04EA24840D0A5D554852425FBBB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eastAsia="Times New Roman" w:cstheme="minorHAnsi"/>
                    <w:b/>
                    <w:bCs/>
                    <w:color w:val="0033CC"/>
                    <w:lang w:eastAsia="en-IN"/>
                  </w:rPr>
                  <w:t>9-Nov</w:t>
                </w:r>
              </w:sdtContent>
            </w:sdt>
            <w:r w:rsidR="00342A13" w:rsidRPr="00342A13">
              <w:rPr>
                <w:rFonts w:eastAsia="Times New Roman" w:cstheme="minorHAnsi"/>
                <w:b/>
                <w:bCs/>
                <w:color w:val="0033CC"/>
                <w:lang w:eastAsia="en-IN"/>
              </w:rPr>
              <w:t xml:space="preserve"> 6.30</w:t>
            </w:r>
            <w:r w:rsidR="00342A13" w:rsidRPr="00342A13">
              <w:rPr>
                <w:rFonts w:eastAsia="Times New Roman" w:cstheme="minorHAnsi"/>
                <w:color w:val="0033CC"/>
                <w:lang w:eastAsia="en-IN"/>
              </w:rPr>
              <w:t>am</w:t>
            </w:r>
          </w:p>
        </w:tc>
        <w:tc>
          <w:tcPr>
            <w:tcW w:w="6660" w:type="dxa"/>
            <w:gridSpan w:val="4"/>
            <w:vMerge w:val="restart"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B5046A" w14:textId="346FAB6E" w:rsidR="00342A13" w:rsidRPr="008B5F39" w:rsidRDefault="00342A13" w:rsidP="00540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- Trimbakeshwar | 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- Nashik SS | 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 Nashik to Shirdi, Shirdi SS |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 Mar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 Shirdi to </w:t>
            </w:r>
            <w:proofErr w:type="spellStart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ShaniSignapur</w:t>
            </w:r>
            <w:proofErr w:type="spellEnd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to Aurangabad |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2- Aurangabad SS | 3- Aurangabad to Mumbai A</w:t>
            </w:r>
            <w:r w:rsidR="005E00E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0050 </w:t>
            </w:r>
          </w:p>
        </w:tc>
        <w:tc>
          <w:tcPr>
            <w:tcW w:w="1560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2E65CE1C" w14:textId="5F5808AB" w:rsidR="00342A13" w:rsidRPr="00342A13" w:rsidRDefault="00000000" w:rsidP="00342A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C00000"/>
                  <w:lang w:eastAsia="en-IN"/>
                </w:rPr>
                <w:id w:val="1722950377"/>
                <w:placeholder>
                  <w:docPart w:val="0795C5B0FF0747D9BB0F9A4E52C7D728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eastAsia="Times New Roman" w:cstheme="minorHAnsi"/>
                    <w:b/>
                    <w:bCs/>
                    <w:color w:val="C00000"/>
                    <w:lang w:eastAsia="en-IN"/>
                  </w:rPr>
                  <w:t>9-Nov</w:t>
                </w:r>
              </w:sdtContent>
            </w:sdt>
            <w:r w:rsidR="00342A13" w:rsidRPr="00342A13">
              <w:rPr>
                <w:rFonts w:eastAsia="Times New Roman" w:cstheme="minorHAnsi"/>
                <w:b/>
                <w:bCs/>
                <w:color w:val="C00000"/>
                <w:lang w:eastAsia="en-IN"/>
              </w:rPr>
              <w:t xml:space="preserve"> 8.30</w:t>
            </w:r>
            <w:r w:rsidR="00342A13" w:rsidRPr="00342A13">
              <w:rPr>
                <w:rFonts w:eastAsia="Times New Roman" w:cstheme="minorHAnsi"/>
                <w:color w:val="C00000"/>
                <w:lang w:eastAsia="en-IN"/>
              </w:rPr>
              <w:t>pm</w:t>
            </w:r>
          </w:p>
        </w:tc>
      </w:tr>
      <w:tr w:rsidR="00342A13" w:rsidRPr="00425A2D" w14:paraId="7AB8794C" w14:textId="77777777" w:rsidTr="00A5351B">
        <w:trPr>
          <w:trHeight w:val="337"/>
        </w:trPr>
        <w:tc>
          <w:tcPr>
            <w:tcW w:w="1138" w:type="dxa"/>
            <w:vMerge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</w:tcPr>
          <w:p w14:paraId="2515CD49" w14:textId="77777777" w:rsidR="00342A13" w:rsidRPr="00A44A5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</w:p>
        </w:tc>
        <w:tc>
          <w:tcPr>
            <w:tcW w:w="1558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071307A" w14:textId="6496B9EE" w:rsidR="00342A13" w:rsidRPr="00BF1391" w:rsidRDefault="00342A13" w:rsidP="00342A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33CC"/>
                <w:lang w:eastAsia="en-IN"/>
              </w:rPr>
            </w:pPr>
            <w:r w:rsidRPr="00846CCF">
              <w:rPr>
                <w:rFonts w:ascii="Arial Narrow" w:eastAsia="Times New Roman" w:hAnsi="Arial Narrow" w:cs="Calibri"/>
                <w:b/>
                <w:bCs/>
                <w:color w:val="0033CC"/>
                <w:sz w:val="18"/>
                <w:szCs w:val="18"/>
                <w:lang w:eastAsia="en-IN"/>
              </w:rPr>
              <w:t>Mumbai Airport</w:t>
            </w:r>
          </w:p>
        </w:tc>
        <w:tc>
          <w:tcPr>
            <w:tcW w:w="6660" w:type="dxa"/>
            <w:gridSpan w:val="4"/>
            <w:vMerge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15D92B0" w14:textId="77777777" w:rsidR="00342A13" w:rsidRPr="00A44A5A" w:rsidRDefault="00342A13" w:rsidP="00540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1DD11FAA" w14:textId="6A656C7D" w:rsidR="00342A13" w:rsidRPr="00D9567B" w:rsidRDefault="00342A13" w:rsidP="00342A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C00000"/>
                <w:lang w:eastAsia="en-IN"/>
              </w:rPr>
            </w:pPr>
            <w:r w:rsidRPr="00846CCF">
              <w:rPr>
                <w:rFonts w:ascii="Arial Narrow" w:eastAsia="Times New Roman" w:hAnsi="Arial Narrow" w:cs="Calibri"/>
                <w:b/>
                <w:bCs/>
                <w:color w:val="C00000"/>
                <w:sz w:val="18"/>
                <w:szCs w:val="18"/>
                <w:lang w:eastAsia="en-IN"/>
              </w:rPr>
              <w:t>Mumbai Airport</w:t>
            </w:r>
          </w:p>
        </w:tc>
      </w:tr>
      <w:tr w:rsidR="00521AED" w:rsidRPr="00584C36" w14:paraId="1CA574F5" w14:textId="77777777" w:rsidTr="00A5351B">
        <w:trPr>
          <w:trHeight w:val="423"/>
        </w:trPr>
        <w:tc>
          <w:tcPr>
            <w:tcW w:w="1138" w:type="dxa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550F3024" w14:textId="7B4C8184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Tr</w:t>
            </w:r>
            <w:r w:rsidR="00466BA1"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avel</w:t>
            </w:r>
            <w:r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Date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2690" w:type="dxa"/>
            <w:gridSpan w:val="2"/>
            <w:tcBorders>
              <w:top w:val="single" w:sz="18" w:space="0" w:color="008000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vAlign w:val="center"/>
            <w:hideMark/>
          </w:tcPr>
          <w:p w14:paraId="5A5C0FDF" w14:textId="3254BF19" w:rsidR="006E3143" w:rsidRDefault="00000000" w:rsidP="006E31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</w:pP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561843667"/>
                <w:placeholder>
                  <w:docPart w:val="4E43939755D94B4B87E370561357B0BA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9-Nov</w:t>
                </w:r>
              </w:sdtContent>
            </w:sdt>
            <w:r w:rsidR="006E3143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6E3143" w:rsidRPr="00BF1391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en-IN"/>
              </w:rPr>
              <w:t>to</w:t>
            </w:r>
            <w:r w:rsidR="006E3143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2145690978"/>
                <w:placeholder>
                  <w:docPart w:val="4E43939755D94B4B87E370561357B0BA"/>
                </w:placeholder>
                <w:date w:fullDate="2024-11-09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1A69C6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9-Nov</w:t>
                </w:r>
              </w:sdtContent>
            </w:sdt>
            <w:r w:rsidR="006E314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6E3143" w:rsidRPr="00795774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202</w:t>
            </w:r>
            <w:r w:rsidR="006E3143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4</w:t>
            </w:r>
          </w:p>
          <w:p w14:paraId="42B6BD9A" w14:textId="18D9D620" w:rsidR="00425A2D" w:rsidRPr="006E3143" w:rsidRDefault="006E3143" w:rsidP="006E31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</w:pPr>
            <w:r w:rsidRPr="006E3143"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  <w:t>(7 days)</w:t>
            </w:r>
          </w:p>
        </w:tc>
        <w:tc>
          <w:tcPr>
            <w:tcW w:w="1559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1FF38A1" w14:textId="77777777" w:rsidR="00A5351B" w:rsidRDefault="00425A2D" w:rsidP="000D4603">
            <w:pPr>
              <w:spacing w:after="0" w:line="240" w:lineRule="auto"/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</w:pPr>
            <w:r w:rsidRPr="002B0514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  <w:lang w:eastAsia="en-IN"/>
              </w:rPr>
              <w:t>TRIP TYPE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  <w:p w14:paraId="048157D8" w14:textId="489E4130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 </w:t>
            </w:r>
            <w:sdt>
              <w:sdtPr>
                <w:rPr>
                  <w:rFonts w:ascii="Impact" w:eastAsia="Times New Roman" w:hAnsi="Impact" w:cs="Calibri"/>
                  <w:color w:val="996633"/>
                  <w:lang w:eastAsia="en-IN"/>
                </w:rPr>
                <w:alias w:val="Trip Type"/>
                <w:tag w:val="Trip Type"/>
                <w:id w:val="-1513294871"/>
                <w:placeholder>
                  <w:docPart w:val="B5AAEA5D5D674DC5B2F0FA31DF004AA6"/>
                </w:placeholder>
                <w:dropDownList>
                  <w:listItem w:value="Choose an item."/>
                  <w:listItem w:displayText="Round Trip" w:value="Round Trip"/>
                  <w:listItem w:displayText="Pick &amp; Drop" w:value="Pick &amp; Drop"/>
                  <w:listItem w:displayText="One Way Drop" w:value="One Way Drop"/>
                </w:dropDownList>
              </w:sdtPr>
              <w:sdtContent>
                <w:r w:rsidR="00D30565">
                  <w:rPr>
                    <w:rFonts w:ascii="Impact" w:eastAsia="Times New Roman" w:hAnsi="Impact" w:cs="Calibri"/>
                    <w:color w:val="996633"/>
                    <w:lang w:eastAsia="en-IN"/>
                  </w:rPr>
                  <w:t>Round Trip</w:t>
                </w:r>
              </w:sdtContent>
            </w:sdt>
          </w:p>
        </w:tc>
        <w:tc>
          <w:tcPr>
            <w:tcW w:w="851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D461EC2" w14:textId="77777777" w:rsidR="00425A2D" w:rsidRPr="00425A2D" w:rsidRDefault="00425A2D" w:rsidP="00425A2D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  <w:t>PAX</w:t>
            </w:r>
          </w:p>
          <w:p w14:paraId="69484ACE" w14:textId="60D20A29" w:rsidR="00425A2D" w:rsidRPr="0063455A" w:rsidRDefault="00425A2D" w:rsidP="00425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33CC"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4678" w:type="dxa"/>
            <w:gridSpan w:val="2"/>
            <w:tcBorders>
              <w:top w:val="single" w:sz="18" w:space="0" w:color="008000"/>
              <w:left w:val="single" w:sz="18" w:space="0" w:color="008000"/>
              <w:bottom w:val="single" w:sz="18" w:space="0" w:color="008000"/>
            </w:tcBorders>
            <w:shd w:val="clear" w:color="auto" w:fill="FFFFCC"/>
          </w:tcPr>
          <w:p w14:paraId="7794A5B1" w14:textId="7A8F7B9E" w:rsidR="00425A2D" w:rsidRPr="00521AED" w:rsidRDefault="00425A2D" w:rsidP="00425A2D">
            <w:pPr>
              <w:spacing w:after="0" w:line="240" w:lineRule="auto"/>
              <w:rPr>
                <w:rFonts w:eastAsia="Times New Roman" w:cstheme="minorHAnsi"/>
                <w:color w:val="C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>Remarks-</w:t>
            </w:r>
            <w:r w:rsidR="00521AED"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 xml:space="preserve"> </w:t>
            </w:r>
          </w:p>
        </w:tc>
      </w:tr>
      <w:bookmarkEnd w:id="0"/>
      <w:bookmarkEnd w:id="1"/>
    </w:tbl>
    <w:p w14:paraId="45F65549" w14:textId="4C1113E6" w:rsidR="007813EF" w:rsidRPr="00345C7A" w:rsidRDefault="007813EF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tbl>
      <w:tblPr>
        <w:tblW w:w="10916" w:type="dxa"/>
        <w:tblInd w:w="-307" w:type="dxa"/>
        <w:tblLayout w:type="fixed"/>
        <w:tblLook w:val="04A0" w:firstRow="1" w:lastRow="0" w:firstColumn="1" w:lastColumn="0" w:noHBand="0" w:noVBand="1"/>
      </w:tblPr>
      <w:tblGrid>
        <w:gridCol w:w="425"/>
        <w:gridCol w:w="3403"/>
        <w:gridCol w:w="425"/>
        <w:gridCol w:w="4253"/>
        <w:gridCol w:w="284"/>
        <w:gridCol w:w="708"/>
        <w:gridCol w:w="1418"/>
      </w:tblGrid>
      <w:tr w:rsidR="001B0D2A" w:rsidRPr="00A474DA" w14:paraId="1B3930E4" w14:textId="77777777" w:rsidTr="00F461C3">
        <w:trPr>
          <w:trHeight w:val="189"/>
        </w:trPr>
        <w:tc>
          <w:tcPr>
            <w:tcW w:w="10916" w:type="dxa"/>
            <w:gridSpan w:val="7"/>
            <w:tcBorders>
              <w:top w:val="single" w:sz="24" w:space="0" w:color="008000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000000" w:fill="009900"/>
            <w:vAlign w:val="center"/>
            <w:hideMark/>
          </w:tcPr>
          <w:p w14:paraId="040DA9D6" w14:textId="465DF05E" w:rsidR="001B0D2A" w:rsidRPr="00C708D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</w:pPr>
            <w:bookmarkStart w:id="2" w:name="_Hlk143778480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  <w:t>VEHICLE OPTIONS &amp; PRICING</w:t>
            </w:r>
          </w:p>
        </w:tc>
      </w:tr>
      <w:tr w:rsidR="001B0D2A" w:rsidRPr="00047132" w14:paraId="472DFB76" w14:textId="77777777" w:rsidTr="00F461C3">
        <w:trPr>
          <w:trHeight w:val="392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7C154C81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5824DB1C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VEHICLE TYPE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18F6B0E5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2"/>
                <w:szCs w:val="1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C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5D32813" wp14:editId="5F69776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-19050</wp:posOffset>
                      </wp:positionV>
                      <wp:extent cx="258445" cy="233680"/>
                      <wp:effectExtent l="0" t="0" r="8255" b="0"/>
                      <wp:wrapNone/>
                      <wp:docPr id="1430515488" name="Rectangle: Rounded Corners 1430515488">
                        <a:hlinkClick xmlns:a="http://schemas.openxmlformats.org/drawingml/2006/main" r:id="rId8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2336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A7ED22" w14:textId="77777777" w:rsidR="001B0D2A" w:rsidRPr="009959F1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59F1"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  <w:t>No. of Veh.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D32813" id="Rectangle: Rounded Corners 1430515488" o:spid="_x0000_s1026" href="https://photos.app.goo.gl/Lr82pHccow8treUQ8" style="position:absolute;left:0;text-align:left;margin-left:-5.4pt;margin-top:-1.5pt;width:20.35pt;height:18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" o:button="t" fillcolor="#d8d8d8 [2732]" stroked="f" strokeweight=".25pt">
                      <v:fill o:detectmouseclick="t"/>
                      <v:textbox inset="0,0,0,0">
                        <w:txbxContent>
                          <w:p w14:paraId="3CA7ED22" w14:textId="77777777" w:rsidR="001B0D2A" w:rsidRPr="009959F1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59F1"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  <w:t>No. of Veh.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537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4AECEE00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93300"/>
                <w:sz w:val="26"/>
                <w:szCs w:val="2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6"/>
                <w:szCs w:val="26"/>
                <w:lang w:eastAsia="en-IN"/>
              </w:rPr>
              <w:t>DESCRIPTION</w:t>
            </w:r>
          </w:p>
        </w:tc>
        <w:tc>
          <w:tcPr>
            <w:tcW w:w="708" w:type="dxa"/>
            <w:tcBorders>
              <w:top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7E73414D" w14:textId="77777777" w:rsidR="001B0D2A" w:rsidRPr="00650A33" w:rsidRDefault="001B0D2A" w:rsidP="000D4603">
            <w:pPr>
              <w:spacing w:after="0" w:line="240" w:lineRule="auto"/>
              <w:ind w:left="-109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D9D9D9" w:themeFill="background1" w:themeFillShade="D9"/>
            <w:vAlign w:val="center"/>
          </w:tcPr>
          <w:p w14:paraId="269D15DE" w14:textId="77777777" w:rsidR="001B0D2A" w:rsidRPr="00047132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DISCOUNTED</w:t>
            </w:r>
          </w:p>
          <w:p w14:paraId="735CB8E4" w14:textId="77777777" w:rsidR="001B0D2A" w:rsidRPr="00650A33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PRICE</w:t>
            </w:r>
          </w:p>
        </w:tc>
      </w:tr>
      <w:tr w:rsidR="001B0D2A" w:rsidRPr="00FA2947" w14:paraId="03CA1CCD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4A14C8CA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1A67CEF1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</w:tcPr>
          <w:p w14:paraId="1B7ABA10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FFFF99"/>
            <w:vAlign w:val="center"/>
            <w:hideMark/>
          </w:tcPr>
          <w:p w14:paraId="4E40A85E" w14:textId="77777777" w:rsidR="001B0D2A" w:rsidRPr="00FA2947" w:rsidRDefault="001B0D2A" w:rsidP="000D4603">
            <w:pPr>
              <w:spacing w:after="0" w:line="240" w:lineRule="auto"/>
              <w:ind w:right="-1239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lang w:eastAsia="en-IN"/>
              </w:rPr>
              <w:t>ECONOMY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 xml:space="preserve">- </w:t>
            </w:r>
            <w:r w:rsidRPr="00B60ED4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  <w:t xml:space="preserve">Basic A/c, Non-Recline Seat, Basic 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FFFF99"/>
            <w:vAlign w:val="center"/>
          </w:tcPr>
          <w:p w14:paraId="2187EC9A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</w:tcPr>
          <w:p w14:paraId="768C8A3D" w14:textId="77777777" w:rsidR="001B0D2A" w:rsidRPr="00000B0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FFFF99"/>
            <w:vAlign w:val="center"/>
          </w:tcPr>
          <w:p w14:paraId="08A02C24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15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8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FA2947" w14:paraId="6FC959C3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7BBF8F07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7EDF0656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005C00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4D0308C1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99FF66"/>
            <w:vAlign w:val="center"/>
          </w:tcPr>
          <w:p w14:paraId="0873A32B" w14:textId="330797C1" w:rsidR="001B0D2A" w:rsidRPr="00FA2947" w:rsidRDefault="001B0D2A" w:rsidP="000D4603">
            <w:pPr>
              <w:spacing w:after="0" w:line="240" w:lineRule="auto"/>
              <w:ind w:right="-247"/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</w:pPr>
            <w:r w:rsidRPr="00B05E69">
              <w:rPr>
                <w:rFonts w:ascii="Impact" w:eastAsia="Times New Roman" w:hAnsi="Impact" w:cs="Calibri"/>
                <w:color w:val="005C00"/>
                <w:lang w:eastAsia="en-IN"/>
              </w:rPr>
              <w:t>PREMIUM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 xml:space="preserve">-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2018-20 Model, 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A/c,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Recline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Seat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Charging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P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oint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 Music System + Speaker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99FF66"/>
            <w:vAlign w:val="center"/>
          </w:tcPr>
          <w:p w14:paraId="57474DEF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5C00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6585B532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005C00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005C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407680E8" wp14:editId="76CE323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37465</wp:posOffset>
                      </wp:positionV>
                      <wp:extent cx="364490" cy="190500"/>
                      <wp:effectExtent l="0" t="0" r="16510" b="28575"/>
                      <wp:wrapNone/>
                      <wp:docPr id="139427147" name="Rectangle: Rounded Corners 13942714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49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40F9F6" w14:textId="77777777" w:rsidR="001B0D2A" w:rsidRPr="001709D9" w:rsidRDefault="001B0D2A" w:rsidP="001B0D2A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99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709D9">
                                    <w:rPr>
                                      <w:rFonts w:cstheme="minorHAnsi"/>
                                      <w:b/>
                                      <w:bCs/>
                                      <w:color w:val="009900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7680E8" id="Rectangle: Rounded Corners 139427147" o:spid="_x0000_s1027" href="https://photos.app.goo.gl/nexvr7cRxCjer3Xa8" style="position:absolute;left:0;text-align:left;margin-left:-3.25pt;margin-top:2.95pt;width:28.7pt;height:1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" o:button="t" fillcolor="white [3212]" strokecolor="black [3213]" strokeweight=".25pt">
                      <v:fill o:detectmouseclick="t"/>
                      <v:textbox inset="0,0,0,0">
                        <w:txbxContent>
                          <w:p w14:paraId="1140F9F6" w14:textId="77777777" w:rsidR="001B0D2A" w:rsidRPr="001709D9" w:rsidRDefault="001B0D2A" w:rsidP="001B0D2A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99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09D9">
                              <w:rPr>
                                <w:rFonts w:cstheme="minorHAnsi"/>
                                <w:b/>
                                <w:bCs/>
                                <w:color w:val="009900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99FF66"/>
            <w:vAlign w:val="center"/>
          </w:tcPr>
          <w:p w14:paraId="5585242B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16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4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FA2947" w14:paraId="58D6A54F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A858D5F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08D2EFC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350393D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FFCCFF"/>
            <w:vAlign w:val="center"/>
          </w:tcPr>
          <w:p w14:paraId="07B09BC6" w14:textId="63852F7F" w:rsidR="001B0D2A" w:rsidRPr="00FA2947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C4004F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ROYA</w:t>
            </w:r>
            <w:r w:rsidR="004C3A75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L-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18"/>
                <w:szCs w:val="18"/>
                <w:lang w:eastAsia="en-IN"/>
              </w:rPr>
              <w:t xml:space="preserve"> 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2021-23 Model,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Modified Veh., Good A/c, 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Reclin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e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 Seat, Charging Point, BT Music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+ Speaker, Sofa/Bed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FFCCFF"/>
            <w:vAlign w:val="center"/>
          </w:tcPr>
          <w:p w14:paraId="1D54C0C4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5773DDC4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C4004F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26BE2401" wp14:editId="6C162AA4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49530</wp:posOffset>
                      </wp:positionV>
                      <wp:extent cx="367030" cy="190500"/>
                      <wp:effectExtent l="57150" t="38100" r="52070" b="100330"/>
                      <wp:wrapNone/>
                      <wp:docPr id="1103532432" name="Rectangle: Rounded Corners 1103532432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03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20639" w14:textId="77777777" w:rsidR="001B0D2A" w:rsidRPr="00203142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3142">
                                    <w:rPr>
                                      <w:rFonts w:cstheme="minorHAnsi"/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BE2401" id="Rectangle: Rounded Corners 1103532432" o:spid="_x0000_s1028" href="https://photos.app.goo.gl/jmTos55AvSgZ7Vze7" style="position:absolute;left:0;text-align:left;margin-left:-3.05pt;margin-top:3.9pt;width:28.9pt;height: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04C20639" w14:textId="77777777" w:rsidR="001B0D2A" w:rsidRPr="00203142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3142">
                              <w:rPr>
                                <w:rFonts w:cstheme="minorHAnsi"/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FFCCFF"/>
            <w:vAlign w:val="center"/>
          </w:tcPr>
          <w:p w14:paraId="130F9BBF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17</w:t>
            </w: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,000</w:t>
            </w:r>
          </w:p>
        </w:tc>
      </w:tr>
      <w:tr w:rsidR="001B0D2A" w:rsidRPr="007B5D26" w14:paraId="5C6101D9" w14:textId="77777777" w:rsidTr="00F461C3">
        <w:trPr>
          <w:trHeight w:val="426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3D90A702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</w:pPr>
            <w:r w:rsidRPr="007460BD"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7163D35C" w14:textId="77777777" w:rsidR="001B0D2A" w:rsidRPr="007460BD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 xml:space="preserve">12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 xml:space="preserve">Seat </w:t>
            </w:r>
            <w:r w:rsidRPr="00F10500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DB0763F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15B51240" w14:textId="77777777" w:rsidR="001B0D2A" w:rsidRPr="007460BD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ROYAL</w:t>
            </w: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vertAlign w:val="superscript"/>
                <w:lang w:eastAsia="en-IN"/>
              </w:rPr>
              <w:t>VIP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-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n-IN"/>
              </w:rPr>
              <w:t xml:space="preserve"> 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 xml:space="preserve">A/c, </w:t>
            </w:r>
            <w:r w:rsidRPr="00C36CE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1x1 VIP Maharaja Seat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, More Legroom, Custom Designed Veh., Charging Points, Personal A/c Vent, BT Touch Music + Good Speakers, HD TV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5E89E00A" w14:textId="77777777" w:rsidR="001B0D2A" w:rsidRPr="007460BD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FFFFFF" w:themeColor="background1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6A64C1B6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FFFFFF" w:themeColor="background1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7FA6FA5E" wp14:editId="296EC453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124460</wp:posOffset>
                      </wp:positionV>
                      <wp:extent cx="377825" cy="190500"/>
                      <wp:effectExtent l="57150" t="38100" r="60325" b="95250"/>
                      <wp:wrapNone/>
                      <wp:docPr id="1146528602" name="Rectangle: Rounded Corners 1146528602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5607F" w14:textId="77777777" w:rsidR="001B0D2A" w:rsidRPr="00FA2947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2947"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A6FA5E" id="Rectangle: Rounded Corners 1146528602" o:spid="_x0000_s1029" href="https://photos.app.goo.gl/c6K6ALuiXvbPRYvy8" style="position:absolute;left:0;text-align:left;margin-left:-4.65pt;margin-top:9.8pt;width:29.75pt;height: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2275607F" w14:textId="77777777" w:rsidR="001B0D2A" w:rsidRPr="00FA2947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2947"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CC00FF"/>
            <w:vAlign w:val="center"/>
          </w:tcPr>
          <w:p w14:paraId="36685A67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21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2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7B5D26" w14:paraId="12E97725" w14:textId="77777777" w:rsidTr="00F461C3">
        <w:trPr>
          <w:trHeight w:val="426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090D945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FEBF413" w14:textId="77777777" w:rsidR="001B0D2A" w:rsidRPr="007460BD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>1</w:t>
            </w:r>
            <w:r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>5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 xml:space="preserve">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 xml:space="preserve">Seat </w:t>
            </w:r>
            <w:r w:rsidRPr="00F10500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 xml:space="preserve">Force 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Urbania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39FF45BC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1123060E" w14:textId="59BCB10F" w:rsidR="001B0D2A" w:rsidRPr="007460BD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ROYAL</w:t>
            </w: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vertAlign w:val="superscript"/>
                <w:lang w:eastAsia="en-IN"/>
              </w:rPr>
              <w:t>VIP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-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n-IN"/>
              </w:rPr>
              <w:t xml:space="preserve"> 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A/c, 2x1 Recline Seat (15), Comfortable &amp; Silent Cabin, Panoramic Window, Charging Points, Personal A/c Vents, BT Music + Speaker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, Comfort, Silent Cabin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07AC08E0" w14:textId="77777777" w:rsidR="001B0D2A" w:rsidRPr="007460BD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FFFFFF" w:themeColor="background1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6DDD3F48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FFFFFF" w:themeColor="background1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7FEA3620" wp14:editId="196E699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118745</wp:posOffset>
                      </wp:positionV>
                      <wp:extent cx="377825" cy="190500"/>
                      <wp:effectExtent l="57150" t="38100" r="60325" b="95250"/>
                      <wp:wrapNone/>
                      <wp:docPr id="317542299" name="Rectangle: Rounded Corners 317542299">
                        <a:hlinkClick xmlns:a="http://schemas.openxmlformats.org/drawingml/2006/main" r:id="rId12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03ACED" w14:textId="77777777" w:rsidR="001B0D2A" w:rsidRPr="00FA2947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2947"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A3620" id="Rectangle: Rounded Corners 317542299" o:spid="_x0000_s1030" href="https://photos.app.goo.gl/7HsCg4RgHLUkTRtk9" style="position:absolute;left:0;text-align:left;margin-left:-5.05pt;margin-top:9.35pt;width:29.75pt;height: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0C03ACED" w14:textId="77777777" w:rsidR="001B0D2A" w:rsidRPr="00FA2947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2947"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CC00FF"/>
            <w:vAlign w:val="center"/>
          </w:tcPr>
          <w:p w14:paraId="5BD1990D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30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,000</w:t>
            </w:r>
          </w:p>
        </w:tc>
      </w:tr>
      <w:tr w:rsidR="001B0D2A" w:rsidRPr="007B5D26" w14:paraId="66102F87" w14:textId="77777777" w:rsidTr="00F461C3">
        <w:trPr>
          <w:trHeight w:val="351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auto" w:fill="FFFFFF" w:themeFill="background1"/>
            <w:vAlign w:val="center"/>
            <w:hideMark/>
          </w:tcPr>
          <w:p w14:paraId="735A97DE" w14:textId="77777777" w:rsidR="0097674B" w:rsidRPr="00B9252C" w:rsidRDefault="0097674B" w:rsidP="009767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80" w:hanging="18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Above pricing include Vehicle Cost, Fuel, Driver, Tax.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 xml:space="preserve">| A/C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IN"/>
              </w:rPr>
              <w:t>will be Switched OFF intermittently on Hills.</w:t>
            </w:r>
          </w:p>
          <w:p w14:paraId="75812505" w14:textId="77777777" w:rsidR="0097674B" w:rsidRPr="00B9252C" w:rsidRDefault="0097674B" w:rsidP="0097674B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KM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will be counted from Pickup Point to </w:t>
            </w:r>
            <w:proofErr w:type="spellStart"/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>Pickup</w:t>
            </w:r>
            <w:proofErr w:type="spellEnd"/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Point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>|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Visit to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Local Delhi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Places is </w:t>
            </w:r>
            <w:r w:rsidRPr="00B9252C">
              <w:rPr>
                <w:rFonts w:ascii="Calibri" w:eastAsia="Times New Roman" w:hAnsi="Calibri" w:cs="Calibri"/>
                <w:color w:val="FF0000"/>
                <w:lang w:eastAsia="en-IN"/>
              </w:rPr>
              <w:t>not included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cost.</w:t>
            </w:r>
          </w:p>
          <w:p w14:paraId="687EDDCF" w14:textId="2B259F40" w:rsidR="001B0D2A" w:rsidRPr="004B5DA4" w:rsidRDefault="0097674B" w:rsidP="0097674B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>There are some places in Hills where Veh. may not go due to Restrictions by Local Govt.</w:t>
            </w:r>
          </w:p>
        </w:tc>
      </w:tr>
      <w:tr w:rsidR="001B0D2A" w:rsidRPr="007B5D26" w14:paraId="0B0ABBCC" w14:textId="77777777" w:rsidTr="00A86E65">
        <w:trPr>
          <w:trHeight w:val="358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24" w:space="0" w:color="008000"/>
              <w:right w:val="single" w:sz="24" w:space="0" w:color="008000"/>
            </w:tcBorders>
            <w:shd w:val="clear" w:color="auto" w:fill="009900"/>
            <w:vAlign w:val="center"/>
          </w:tcPr>
          <w:p w14:paraId="15FC4C60" w14:textId="301242F6" w:rsidR="001B0D2A" w:rsidRPr="00BC09A5" w:rsidRDefault="00D30565" w:rsidP="000D4603">
            <w:pPr>
              <w:pStyle w:val="ListParagraph"/>
              <w:spacing w:after="0" w:line="240" w:lineRule="auto"/>
              <w:ind w:left="18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 xml:space="preserve">SPECIAL </w:t>
            </w:r>
            <w:r w:rsidR="001B0D2A" w:rsidRPr="00BA463D"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 xml:space="preserve"> OFFER</w:t>
            </w:r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Discount of </w:t>
            </w:r>
            <w:r w:rsidR="001B0D2A" w:rsidRPr="007747FC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Rs. 2000</w:t>
            </w:r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/- already applied in above price.     </w:t>
            </w:r>
            <w:r w:rsidR="001B0D2A" w:rsidRPr="00ED07AB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>This Price Offer is valid till</w:t>
            </w:r>
            <w:r w:rsidR="00B05D7C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 xml:space="preserve"> </w:t>
            </w:r>
            <w:r w:rsidR="001B0D2A" w:rsidRPr="00ED07AB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 xml:space="preserve"> </w:t>
            </w:r>
            <w:sdt>
              <w:sdtPr>
                <w:rPr>
                  <w:rFonts w:ascii="Impact" w:hAnsi="Impact"/>
                  <w:color w:val="FFFF00"/>
                  <w:lang w:val="en-US"/>
                </w:rPr>
                <w:id w:val="-866361262"/>
                <w:placeholder>
                  <w:docPart w:val="1B03D638ACF34B05B58DE085B2E60C53"/>
                </w:placeholder>
                <w:date w:fullDate="2024-11-09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1A69C6">
                  <w:rPr>
                    <w:rFonts w:ascii="Impact" w:hAnsi="Impact"/>
                    <w:color w:val="FFFF00"/>
                  </w:rPr>
                  <w:t>9-Nov</w:t>
                </w:r>
              </w:sdtContent>
            </w:sdt>
          </w:p>
        </w:tc>
      </w:tr>
    </w:tbl>
    <w:bookmarkEnd w:id="2"/>
    <w:p w14:paraId="0187DE8C" w14:textId="4ACDBB67" w:rsidR="00611793" w:rsidRPr="00262BB3" w:rsidRDefault="0045769E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1FB3A2" wp14:editId="10D95C41">
                <wp:simplePos x="0" y="0"/>
                <wp:positionH relativeFrom="column">
                  <wp:posOffset>-177800</wp:posOffset>
                </wp:positionH>
                <wp:positionV relativeFrom="paragraph">
                  <wp:posOffset>87630</wp:posOffset>
                </wp:positionV>
                <wp:extent cx="1819275" cy="2656871"/>
                <wp:effectExtent l="0" t="0" r="9525" b="10160"/>
                <wp:wrapNone/>
                <wp:docPr id="195529099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2656871"/>
                          <a:chOff x="0" y="0"/>
                          <a:chExt cx="1819275" cy="2656871"/>
                        </a:xfrm>
                      </wpg:grpSpPr>
                      <pic:pic xmlns:pic="http://schemas.openxmlformats.org/drawingml/2006/picture">
                        <pic:nvPicPr>
                          <pic:cNvPr id="59652075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05676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01667291" name="Group 4"/>
                        <wpg:cNvGrpSpPr/>
                        <wpg:grpSpPr>
                          <a:xfrm>
                            <a:off x="12700" y="12700"/>
                            <a:ext cx="1790700" cy="2644171"/>
                            <a:chOff x="0" y="0"/>
                            <a:chExt cx="1790700" cy="2644171"/>
                          </a:xfrm>
                        </wpg:grpSpPr>
                        <wpg:grpSp>
                          <wpg:cNvPr id="1782718212" name="Group 3"/>
                          <wpg:cNvGrpSpPr/>
                          <wpg:grpSpPr>
                            <a:xfrm>
                              <a:off x="0" y="0"/>
                              <a:ext cx="1790700" cy="2644171"/>
                              <a:chOff x="0" y="0"/>
                              <a:chExt cx="1790700" cy="2644171"/>
                            </a:xfrm>
                          </wpg:grpSpPr>
                          <wpg:grpSp>
                            <wpg:cNvPr id="1121588550" name="Group 2"/>
                            <wpg:cNvGrpSpPr/>
                            <wpg:grpSpPr>
                              <a:xfrm>
                                <a:off x="0" y="0"/>
                                <a:ext cx="1790700" cy="2644171"/>
                                <a:chOff x="0" y="0"/>
                                <a:chExt cx="1790700" cy="2644171"/>
                              </a:xfrm>
                            </wpg:grpSpPr>
                            <wps:wsp>
                              <wps:cNvPr id="407578777" name="Rectangle: Rounded Corners 5"/>
                              <wps:cNvSpPr/>
                              <wps:spPr>
                                <a:xfrm>
                                  <a:off x="19050" y="88900"/>
                                  <a:ext cx="1752600" cy="190563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A2DC08" w14:textId="77777777" w:rsidR="0045769E" w:rsidRPr="001E5237" w:rsidRDefault="0045769E" w:rsidP="0045769E">
                                    <w:pPr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6600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Rectangle: Rounded Corners 2"/>
                              <wps:cNvSpPr/>
                              <wps:spPr>
                                <a:xfrm>
                                  <a:off x="0" y="2012440"/>
                                  <a:ext cx="1790700" cy="631731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rgbClr val="CCFFCC"/>
                                </a:solidFill>
                                <a:ln w="28575">
                                  <a:solidFill>
                                    <a:srgbClr val="000099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DFE916" w14:textId="77777777" w:rsidR="0045769E" w:rsidRPr="00297117" w:rsidRDefault="0045769E" w:rsidP="0045769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283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A/c Name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  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F7751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Urban Cruise</w:t>
                                    </w:r>
                                  </w:p>
                                  <w:p w14:paraId="3AFDC417" w14:textId="77777777" w:rsidR="0045769E" w:rsidRPr="00297117" w:rsidRDefault="0045769E" w:rsidP="0045769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283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Bank Name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F7751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SBI Bank</w:t>
                                    </w:r>
                                  </w:p>
                                  <w:p w14:paraId="34586AB1" w14:textId="77777777" w:rsidR="0045769E" w:rsidRPr="00297117" w:rsidRDefault="0045769E" w:rsidP="0045769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283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A/c No.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      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- </w:t>
                                    </w:r>
                                    <w:r w:rsidRPr="00F7751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41897127770</w:t>
                                    </w:r>
                                  </w:p>
                                  <w:p w14:paraId="3F01D4F4" w14:textId="77777777" w:rsidR="0045769E" w:rsidRPr="00297117" w:rsidRDefault="0045769E" w:rsidP="0045769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/>
                                      <w:ind w:left="284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IFSC Code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  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F7751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SBIN0013036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9955601" name="Rectangle: Rounded Corners 5"/>
                              <wps:cNvSpPr/>
                              <wps:spPr>
                                <a:xfrm>
                                  <a:off x="12700" y="0"/>
                                  <a:ext cx="1778000" cy="187569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rgbClr val="001968"/>
                                </a:solidFill>
                                <a:ln w="190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536783" w14:textId="77777777" w:rsidR="0045769E" w:rsidRPr="00D93C18" w:rsidRDefault="0045769E" w:rsidP="0045769E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D93C1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SCAN &amp; PAY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595647886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24503" b="16904"/>
                              <a:stretch/>
                            </pic:blipFill>
                            <pic:spPr bwMode="auto">
                              <a:xfrm>
                                <a:off x="133350" y="520700"/>
                                <a:ext cx="1558925" cy="1457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331991152" name="Rectangle: Rounded Corners 5"/>
                          <wps:cNvSpPr/>
                          <wps:spPr>
                            <a:xfrm>
                              <a:off x="101600" y="196850"/>
                              <a:ext cx="1635760" cy="36576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bg1"/>
                            </a:solidFill>
                            <a:ln w="190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3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17A29D" w14:textId="77777777" w:rsidR="0045769E" w:rsidRPr="002675D8" w:rsidRDefault="0045769E" w:rsidP="0045769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Bahnschrift" w:hAnsi="Bahnschrift" w:cstheme="majorHAnsi"/>
                                    <w:b/>
                                    <w:bCs/>
                                    <w:color w:val="0000FF"/>
                                    <w:sz w:val="20"/>
                                    <w:szCs w:val="20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675D8">
                                  <w:rPr>
                                    <w:rFonts w:ascii="Bahnschrift" w:hAnsi="Bahnschrift" w:cstheme="majorHAnsi"/>
                                    <w:b/>
                                    <w:bCs/>
                                    <w:color w:val="0000FF"/>
                                    <w:sz w:val="21"/>
                                    <w:szCs w:val="21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UPI-</w:t>
                                </w:r>
                                <w:r w:rsidRPr="002675D8">
                                  <w:rPr>
                                    <w:rFonts w:ascii="Bahnschrift" w:hAnsi="Bahnschrift" w:cstheme="majorHAnsi"/>
                                    <w:color w:val="0000FF"/>
                                    <w:sz w:val="21"/>
                                    <w:szCs w:val="21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2675D8">
                                  <w:rPr>
                                    <w:rFonts w:ascii="Bahnschrift" w:hAnsi="Bahnschrift" w:cstheme="majorHAnsi"/>
                                    <w:b/>
                                    <w:bCs/>
                                    <w:color w:val="0000FF"/>
                                    <w:sz w:val="20"/>
                                    <w:szCs w:val="20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urbancruisemspl@sbi</w:t>
                                </w:r>
                              </w:p>
                              <w:p w14:paraId="7AC65924" w14:textId="77777777" w:rsidR="0045769E" w:rsidRPr="002675D8" w:rsidRDefault="0045769E" w:rsidP="0045769E">
                                <w:pPr>
                                  <w:jc w:val="center"/>
                                  <w:rPr>
                                    <w:rFonts w:ascii="Bahnschrift" w:hAnsi="Bahnschrift" w:cstheme="majorHAnsi"/>
                                    <w:color w:val="C00000"/>
                                    <w:sz w:val="18"/>
                                    <w:szCs w:val="18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675D8">
                                  <w:rPr>
                                    <w:rFonts w:ascii="Bahnschrift" w:hAnsi="Bahnschrift" w:cstheme="majorHAnsi"/>
                                    <w:b/>
                                    <w:bCs/>
                                    <w:color w:val="C00000"/>
                                    <w:sz w:val="18"/>
                                    <w:szCs w:val="18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Gpay- 77383 00903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FB3A2" id="Group 1" o:spid="_x0000_s1031" style="position:absolute;left:0;text-align:left;margin-left:-14pt;margin-top:6.9pt;width:143.25pt;height:209.2pt;z-index:251659264;mso-height-relative:margin" coordsize="18192,26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32" type="#_x0000_t75" style="position:absolute;width:18192;height:20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">
                  <v:imagedata r:id="rId15" o:title=""/>
                </v:shape>
                <v:group id="Group 4" o:spid="_x0000_s1033" style="position:absolute;left:127;top:127;width:17907;height:26441" coordsize="17907,26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">
                  <v:group id="Group 3" o:spid="_x0000_s1034" style="position:absolute;width:17907;height:26441" coordsize="17907,26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">
                    <v:group id="_x0000_s1035" style="position:absolute;width:17907;height:26441" coordsize="17907,26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">
                      <v:roundrect id="Rectangle: Rounded Corners 5" o:spid="_x0000_s1036" style="position:absolute;left:190;top:889;width:17526;height:19056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" fillcolor="white [3212]" stroked="f" strokeweight="1.5pt">
                        <v:textbox inset="0,0,0,0">
                          <w:txbxContent>
                            <w:p w14:paraId="18A2DC08" w14:textId="77777777" w:rsidR="0045769E" w:rsidRPr="001E5237" w:rsidRDefault="0045769E" w:rsidP="0045769E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6600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oundrect>
                      <v:roundrect id="Rectangle: Rounded Corners 2" o:spid="_x0000_s1037" style="position:absolute;top:20124;width:17907;height:631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" fillcolor="#cfc" strokecolor="#009" strokeweight="2.25pt">
                        <v:textbox inset="0,0,0,0">
                          <w:txbxContent>
                            <w:p w14:paraId="3ADFE916" w14:textId="77777777" w:rsidR="0045769E" w:rsidRPr="00297117" w:rsidRDefault="0045769E" w:rsidP="0045769E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283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A/c Name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F7751E"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Urban Cruise</w:t>
                              </w:r>
                            </w:p>
                            <w:p w14:paraId="3AFDC417" w14:textId="77777777" w:rsidR="0045769E" w:rsidRPr="00297117" w:rsidRDefault="0045769E" w:rsidP="0045769E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283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Bank Name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F7751E"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SBI Bank</w:t>
                              </w:r>
                            </w:p>
                            <w:p w14:paraId="34586AB1" w14:textId="77777777" w:rsidR="0045769E" w:rsidRPr="00297117" w:rsidRDefault="0045769E" w:rsidP="0045769E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283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A/c No.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      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- </w:t>
                              </w:r>
                              <w:r w:rsidRPr="00F7751E"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41897127770</w:t>
                              </w:r>
                            </w:p>
                            <w:p w14:paraId="3F01D4F4" w14:textId="77777777" w:rsidR="0045769E" w:rsidRPr="00297117" w:rsidRDefault="0045769E" w:rsidP="0045769E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/>
                                <w:ind w:left="284" w:hanging="153"/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IFSC Code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F7751E"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SBIN0013036</w:t>
                              </w:r>
                            </w:p>
                          </w:txbxContent>
                        </v:textbox>
                      </v:roundrect>
                      <v:roundrect id="Rectangle: Rounded Corners 5" o:spid="_x0000_s1038" style="position:absolute;left:127;width:17780;height:1875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" fillcolor="#001968" stroked="f" strokeweight="1.5pt">
                        <v:textbox inset="0,0,0,0">
                          <w:txbxContent>
                            <w:p w14:paraId="44536783" w14:textId="77777777" w:rsidR="0045769E" w:rsidRPr="00D93C18" w:rsidRDefault="0045769E" w:rsidP="0045769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93C18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SCAN &amp; PAY</w:t>
                              </w:r>
                            </w:p>
                          </w:txbxContent>
                        </v:textbox>
                      </v:roundrect>
                    </v:group>
                    <v:shape id="Picture 1" o:spid="_x0000_s1039" type="#_x0000_t75" style="position:absolute;left:1333;top:5207;width:15589;height:1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">
                      <v:imagedata r:id="rId16" o:title="" croptop="16058f" cropbottom="11078f"/>
                    </v:shape>
                  </v:group>
                  <v:roundrect id="Rectangle: Rounded Corners 5" o:spid="_x0000_s1040" style="position:absolute;left:1016;top:1968;width:16357;height:3658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" fillcolor="white [3212]" stroked="f" strokeweight="1.5pt">
                    <v:textbox inset="0,0,0,0">
                      <w:txbxContent>
                        <w:p w14:paraId="5917A29D" w14:textId="77777777" w:rsidR="0045769E" w:rsidRPr="002675D8" w:rsidRDefault="0045769E" w:rsidP="0045769E">
                          <w:pPr>
                            <w:spacing w:after="0" w:line="240" w:lineRule="auto"/>
                            <w:jc w:val="center"/>
                            <w:rPr>
                              <w:rFonts w:ascii="Bahnschrift" w:hAnsi="Bahnschrift" w:cstheme="majorHAnsi"/>
                              <w:b/>
                              <w:bCs/>
                              <w:color w:val="0000FF"/>
                              <w:sz w:val="20"/>
                              <w:szCs w:val="20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675D8">
                            <w:rPr>
                              <w:rFonts w:ascii="Bahnschrift" w:hAnsi="Bahnschrift" w:cstheme="majorHAnsi"/>
                              <w:b/>
                              <w:bCs/>
                              <w:color w:val="0000FF"/>
                              <w:sz w:val="21"/>
                              <w:szCs w:val="21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UPI-</w:t>
                          </w:r>
                          <w:r w:rsidRPr="002675D8">
                            <w:rPr>
                              <w:rFonts w:ascii="Bahnschrift" w:hAnsi="Bahnschrift" w:cstheme="majorHAnsi"/>
                              <w:color w:val="0000FF"/>
                              <w:sz w:val="21"/>
                              <w:szCs w:val="21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2675D8">
                            <w:rPr>
                              <w:rFonts w:ascii="Bahnschrift" w:hAnsi="Bahnschrift" w:cstheme="majorHAnsi"/>
                              <w:b/>
                              <w:bCs/>
                              <w:color w:val="0000FF"/>
                              <w:sz w:val="20"/>
                              <w:szCs w:val="20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urbancruisemspl@sbi</w:t>
                          </w:r>
                        </w:p>
                        <w:p w14:paraId="7AC65924" w14:textId="77777777" w:rsidR="0045769E" w:rsidRPr="002675D8" w:rsidRDefault="0045769E" w:rsidP="0045769E">
                          <w:pPr>
                            <w:jc w:val="center"/>
                            <w:rPr>
                              <w:rFonts w:ascii="Bahnschrift" w:hAnsi="Bahnschrift" w:cstheme="majorHAnsi"/>
                              <w:color w:val="C00000"/>
                              <w:sz w:val="18"/>
                              <w:szCs w:val="18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675D8">
                            <w:rPr>
                              <w:rFonts w:ascii="Bahnschrift" w:hAnsi="Bahnschrift" w:cstheme="majorHAnsi"/>
                              <w:b/>
                              <w:bCs/>
                              <w:color w:val="C00000"/>
                              <w:sz w:val="18"/>
                              <w:szCs w:val="18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Gpay- 77383 00903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BA1768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9E9EC1C" wp14:editId="290601A0">
                <wp:simplePos x="0" y="0"/>
                <wp:positionH relativeFrom="column">
                  <wp:posOffset>1743710</wp:posOffset>
                </wp:positionH>
                <wp:positionV relativeFrom="paragraph">
                  <wp:posOffset>111125</wp:posOffset>
                </wp:positionV>
                <wp:extent cx="5022215" cy="2244090"/>
                <wp:effectExtent l="19050" t="19050" r="26035" b="22860"/>
                <wp:wrapNone/>
                <wp:docPr id="9474432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215" cy="2244090"/>
                          <a:chOff x="55880" y="0"/>
                          <a:chExt cx="4960620" cy="2244090"/>
                        </a:xfrm>
                        <a:effectLst/>
                      </wpg:grpSpPr>
                      <wps:wsp>
                        <wps:cNvPr id="1978269" name="Rectangle 1"/>
                        <wps:cNvSpPr/>
                        <wps:spPr>
                          <a:xfrm>
                            <a:off x="55880" y="0"/>
                            <a:ext cx="4960620" cy="2244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 cmpd="sng">
                            <a:solidFill>
                              <a:srgbClr val="DE8400"/>
                            </a:solidFill>
                            <a:prstDash val="solid"/>
                            <a:miter lim="800000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4816475"/>
                                      <a:gd name="connsiteY0" fmla="*/ 0 h 1915795"/>
                                      <a:gd name="connsiteX1" fmla="*/ 4816475 w 4816475"/>
                                      <a:gd name="connsiteY1" fmla="*/ 0 h 1915795"/>
                                      <a:gd name="connsiteX2" fmla="*/ 4816475 w 4816475"/>
                                      <a:gd name="connsiteY2" fmla="*/ 1915795 h 1915795"/>
                                      <a:gd name="connsiteX3" fmla="*/ 0 w 4816475"/>
                                      <a:gd name="connsiteY3" fmla="*/ 1915795 h 1915795"/>
                                      <a:gd name="connsiteX4" fmla="*/ 0 w 4816475"/>
                                      <a:gd name="connsiteY4" fmla="*/ 0 h 191579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4816475" h="191579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605477" y="118645"/>
                                          <a:pt x="3582128" y="116012"/>
                                          <a:pt x="4816475" y="0"/>
                                        </a:cubicBezTo>
                                        <a:cubicBezTo>
                                          <a:pt x="4683593" y="274967"/>
                                          <a:pt x="4901426" y="1673297"/>
                                          <a:pt x="4816475" y="1915795"/>
                                        </a:cubicBezTo>
                                        <a:cubicBezTo>
                                          <a:pt x="3098997" y="2050395"/>
                                          <a:pt x="2101159" y="1758599"/>
                                          <a:pt x="0" y="1915795"/>
                                        </a:cubicBezTo>
                                        <a:cubicBezTo>
                                          <a:pt x="-20187" y="1356702"/>
                                          <a:pt x="-152480" y="83962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207BC8" w14:textId="77777777" w:rsidR="001B0D2A" w:rsidRPr="002A11C7" w:rsidRDefault="001B0D2A" w:rsidP="001B0D2A">
                              <w:pPr>
                                <w:spacing w:after="60" w:line="240" w:lineRule="auto"/>
                                <w:ind w:right="29" w:hanging="284"/>
                                <w:rPr>
                                  <w:sz w:val="24"/>
                                  <w:szCs w:val="24"/>
                                </w:rPr>
                              </w:pPr>
                              <w:bookmarkStart w:id="3" w:name="_Hlk139929193"/>
                              <w:bookmarkStart w:id="4" w:name="_Hlk140323713"/>
                              <w:bookmarkStart w:id="5" w:name="_Hlk140323714"/>
                              <w:bookmarkStart w:id="6" w:name="_Hlk140323719"/>
                              <w:bookmarkStart w:id="7" w:name="_Hlk140323720"/>
                              <w:bookmarkStart w:id="8" w:name="_Hlk140323785"/>
                              <w:bookmarkStart w:id="9" w:name="_Hlk140323786"/>
                            </w:p>
                            <w:p w14:paraId="7F398503" w14:textId="538A935C" w:rsidR="001B0D2A" w:rsidRPr="001C29E7" w:rsidRDefault="001B0D2A" w:rsidP="00B664A6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29" w:hanging="284"/>
                                <w:contextualSpacing w:val="0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Toll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harge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s               </w:t>
                              </w:r>
                              <w:r w:rsidRPr="00723154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066F94">
                                <w:rPr>
                                  <w:rFonts w:ascii="Bahnschrift Condensed" w:hAnsi="Bahnschrift Condensed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095CAE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Already included in the Cost</w:t>
                              </w:r>
                              <w:r w:rsidRPr="001C29E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690DF6BE" w14:textId="77777777" w:rsidR="00BA1768" w:rsidRPr="00AF5412" w:rsidRDefault="001B0D2A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Parking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color w:val="008000"/>
                                  <w:sz w:val="28"/>
                                  <w:szCs w:val="28"/>
                                </w:rPr>
                                <w:t xml:space="preserve"> &amp; Police Entry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cstheme="minorHAnsi"/>
                                  <w:color w:val="0000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MERGEFIELD Parking </w:instrTex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BA1768" w:rsidRPr="00E60703">
                                <w:rPr>
                                  <w:rFonts w:ascii="Arial Narrow" w:hAnsi="Arial Narrow" w:cstheme="minorHAnsi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NOT Included. Client will Pay to Driver.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  <w:p w14:paraId="0A2A947C" w14:textId="57BFBC40" w:rsidR="001B0D2A" w:rsidRPr="00BA1768" w:rsidRDefault="001B0D2A" w:rsidP="00CF4F6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Extra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 xml:space="preserve">above 1800 </w:t>
                              </w:r>
                              <w:proofErr w:type="spellStart"/>
                              <w:r w:rsidRPr="00BA1768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>km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Rs</w:t>
                              </w:r>
                              <w:proofErr w:type="spellEnd"/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. 20/km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(1-3)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26/km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(4)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40/km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(5)</w:t>
                              </w:r>
                            </w:p>
                            <w:p w14:paraId="4A336BF6" w14:textId="77777777" w:rsidR="00BA1768" w:rsidRPr="003A25B4" w:rsidRDefault="00BA1768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Ex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tra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B909CF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harge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B664A6">
                                <w:rPr>
                                  <w:rFonts w:ascii="Trebuchet MS" w:hAnsi="Trebuchet MS" w:cstheme="minorHAnsi"/>
                                  <w:b/>
                                  <w:bCs/>
                                  <w:color w:val="008000"/>
                                </w:rPr>
                                <w:t>(Local)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C34EA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 xml:space="preserve">above </w:t>
                              </w:r>
                              <w:sdt>
                                <w:sdtPr>
                                  <w:rPr>
                                    <w:rFonts w:ascii="Impact" w:eastAsia="Times New Roman" w:hAnsi="Impact" w:cs="Calibri"/>
                                    <w:color w:val="0000FF"/>
                                    <w:lang w:eastAsia="en-IN"/>
                                  </w:rPr>
                                  <w:alias w:val="Trip type"/>
                                  <w:tag w:val="Trip type"/>
                                  <w:id w:val="179642224"/>
                                  <w:placeholder>
                                    <w:docPart w:val="8F3B786D20D14CEE9649D1DC40B7574D"/>
                                  </w:placeholder>
                                  <w:dropDownList>
                                    <w:listItem w:value="Choose an item."/>
                                    <w:listItem w:displayText="N / A" w:value="N / A"/>
                                    <w:listItem w:displayText="8hr - 80km" w:value="8hr - 80km"/>
                                    <w:listItem w:displayText="12hr - 120km" w:value="12hr - 120km"/>
                                    <w:listItem w:displayText="7am-11pm, 120 km" w:value="7am-11pm, 120 km"/>
                                  </w:dropDownList>
                                </w:sdtPr>
                                <w:sdtContent>
                                  <w:r>
                                    <w:rPr>
                                      <w:rFonts w:ascii="Impact" w:eastAsia="Times New Roman" w:hAnsi="Impact" w:cs="Calibri"/>
                                      <w:color w:val="0000FF"/>
                                      <w:lang w:eastAsia="en-IN"/>
                                    </w:rPr>
                                    <w:t>N / A</w:t>
                                  </w:r>
                                </w:sdtContent>
                              </w:sdt>
                              <w:r w:rsidRPr="00027CA6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Rs. 20/</w:t>
                              </w:r>
                              <w:r w:rsidRPr="00920A92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4"/>
                                  <w:szCs w:val="24"/>
                                </w:rPr>
                                <w:t>km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8257B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150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920A92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4"/>
                                  <w:szCs w:val="24"/>
                                </w:rPr>
                                <w:t>hr</w:t>
                              </w:r>
                            </w:p>
                            <w:p w14:paraId="6888ED7C" w14:textId="77777777" w:rsidR="00D30565" w:rsidRPr="00D8714B" w:rsidRDefault="001B0D2A" w:rsidP="00D3056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Driver Night </w:t>
                              </w:r>
                              <w:r w:rsidRPr="00B909CF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027CA6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AF5412">
                                <w:rPr>
                                  <w:rFonts w:cstheme="minorHAnsi"/>
                                  <w:b/>
                                  <w:bCs/>
                                  <w:color w:val="0000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Before 6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am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(1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vertAlign w:val="superscript"/>
                                </w:rPr>
                                <w:t>st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Day) 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&amp; after 11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pm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(Last Day)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r w:rsidR="00D30565" w:rsidRPr="00D8714B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 xml:space="preserve">Rs. </w:t>
                              </w:r>
                              <w:proofErr w:type="gramStart"/>
                              <w:r w:rsidR="00D30565" w:rsidRPr="00D8714B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>500</w:t>
                              </w:r>
                              <w:r w:rsidR="00D30565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D30565" w:rsidRPr="00D8714B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proofErr w:type="gramEnd"/>
                              <w:r w:rsidR="00D30565" w:rsidRPr="00D8714B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80BA541" w14:textId="77777777" w:rsidR="00D30565" w:rsidRPr="00D8714B" w:rsidRDefault="00D30565" w:rsidP="00D30565">
                              <w:pPr>
                                <w:pStyle w:val="ListParagraph"/>
                                <w:spacing w:after="60" w:line="240" w:lineRule="auto"/>
                                <w:ind w:left="284" w:right="-255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D8714B">
                                <w:rPr>
                                  <w:rFonts w:ascii="Bahnschrift Condensed" w:hAnsi="Bahnschrift Condensed"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After 1 am- </w:t>
                              </w:r>
                              <w:r w:rsidRPr="00D8714B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 xml:space="preserve">Rs. 500/Hr.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After 3 am- Next Day Full Charge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.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  <w:p w14:paraId="02A8DD40" w14:textId="77777777" w:rsidR="002A11C7" w:rsidRPr="00D4167B" w:rsidRDefault="002A11C7" w:rsidP="001B0D2A">
                              <w:pPr>
                                <w:spacing w:after="60" w:line="240" w:lineRule="auto"/>
                                <w:ind w:right="-255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p w14:paraId="2F650031" w14:textId="77777777" w:rsidR="001B0D2A" w:rsidRDefault="001B0D2A" w:rsidP="001B0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58319" name="Rectangle 1"/>
                        <wps:cNvSpPr/>
                        <wps:spPr>
                          <a:xfrm>
                            <a:off x="73236" y="0"/>
                            <a:ext cx="2227384" cy="219075"/>
                          </a:xfrm>
                          <a:prstGeom prst="rect">
                            <a:avLst/>
                          </a:prstGeom>
                          <a:solidFill>
                            <a:srgbClr val="DE8400"/>
                          </a:solidFill>
                          <a:ln w="28575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52DE5" w14:textId="77777777" w:rsidR="001B0D2A" w:rsidRPr="00A1046D" w:rsidRDefault="001B0D2A" w:rsidP="001B0D2A">
                              <w:pPr>
                                <w:jc w:val="center"/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EA2521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OTHER CHARGEs</w:t>
                              </w:r>
                              <w:r w:rsidRPr="00EA2521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6A5037"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(if applicable) -</w:t>
                              </w:r>
                              <w:r w:rsidRPr="006A5037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9EC1C" id="Group 2" o:spid="_x0000_s1041" style="position:absolute;left:0;text-align:left;margin-left:137.3pt;margin-top:8.75pt;width:395.45pt;height:176.7pt;z-index:251644928;mso-width-relative:margin;mso-height-relative:margin" coordorigin="558" coordsize="49606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">
                <v:rect id="Rectangle 1" o:spid="_x0000_s1042" style="position:absolute;left:558;width:49607;height:22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" fillcolor="white [3212]" strokecolor="#de8400" strokeweight="2.25pt">
                  <v:textbox>
                    <w:txbxContent>
                      <w:p w14:paraId="3E207BC8" w14:textId="77777777" w:rsidR="001B0D2A" w:rsidRPr="002A11C7" w:rsidRDefault="001B0D2A" w:rsidP="001B0D2A">
                        <w:pPr>
                          <w:spacing w:after="60" w:line="240" w:lineRule="auto"/>
                          <w:ind w:right="29" w:hanging="284"/>
                          <w:rPr>
                            <w:sz w:val="24"/>
                            <w:szCs w:val="24"/>
                          </w:rPr>
                        </w:pPr>
                        <w:bookmarkStart w:id="10" w:name="_Hlk139929193"/>
                        <w:bookmarkStart w:id="11" w:name="_Hlk140323713"/>
                        <w:bookmarkStart w:id="12" w:name="_Hlk140323714"/>
                        <w:bookmarkStart w:id="13" w:name="_Hlk140323719"/>
                        <w:bookmarkStart w:id="14" w:name="_Hlk140323720"/>
                        <w:bookmarkStart w:id="15" w:name="_Hlk140323785"/>
                        <w:bookmarkStart w:id="16" w:name="_Hlk140323786"/>
                      </w:p>
                      <w:p w14:paraId="7F398503" w14:textId="538A935C" w:rsidR="001B0D2A" w:rsidRPr="001C29E7" w:rsidRDefault="001B0D2A" w:rsidP="00B664A6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29" w:hanging="284"/>
                          <w:contextualSpacing w:val="0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Toll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C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harge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s               </w:t>
                        </w:r>
                        <w:r w:rsidRPr="00723154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066F94">
                          <w:rPr>
                            <w:rFonts w:ascii="Bahnschrift Condensed" w:hAnsi="Bahnschrift Condensed" w:cstheme="minorHAnsi"/>
                            <w:color w:val="000000" w:themeColor="text1"/>
                            <w:sz w:val="26"/>
                            <w:szCs w:val="26"/>
                          </w:rPr>
                          <w:t xml:space="preserve"> </w:t>
                        </w:r>
                        <w:r w:rsidR="00095CAE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Already included in the Cost</w:t>
                        </w:r>
                        <w:r w:rsidRPr="001C29E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</w:p>
                      <w:p w14:paraId="690DF6BE" w14:textId="77777777" w:rsidR="00BA1768" w:rsidRPr="00AF5412" w:rsidRDefault="001B0D2A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Parking</w:t>
                        </w:r>
                        <w:r w:rsidRPr="00BA1768">
                          <w:rPr>
                            <w:rFonts w:ascii="Arial Narrow" w:hAnsi="Arial Narrow" w:cstheme="minorHAnsi"/>
                            <w:color w:val="008000"/>
                            <w:sz w:val="28"/>
                            <w:szCs w:val="28"/>
                          </w:rPr>
                          <w:t xml:space="preserve"> &amp; Police Entry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cstheme="minorHAnsi"/>
                            <w:color w:val="0000FF"/>
                            <w:sz w:val="28"/>
                            <w:szCs w:val="28"/>
                          </w:rPr>
                          <w:t xml:space="preserve"> 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instrText xml:space="preserve"> MERGEFIELD Parking </w:instrTex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 w:rsidR="00BA1768" w:rsidRPr="00E60703">
                          <w:rPr>
                            <w:rFonts w:ascii="Arial Narrow" w:hAnsi="Arial Narrow" w:cstheme="minorHAnsi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NOT Included. Client will Pay to Driver.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  <w:p w14:paraId="0A2A947C" w14:textId="57BFBC40" w:rsidR="001B0D2A" w:rsidRPr="00BA1768" w:rsidRDefault="001B0D2A" w:rsidP="00CF4F6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Extra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 </w:t>
                        </w:r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 xml:space="preserve">above 1800 </w:t>
                        </w:r>
                        <w:proofErr w:type="spellStart"/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>km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Rs</w:t>
                        </w:r>
                        <w:proofErr w:type="spellEnd"/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. 20/km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(1-3)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26/km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(4)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40/km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(5)</w:t>
                        </w:r>
                      </w:p>
                      <w:p w14:paraId="4A336BF6" w14:textId="77777777" w:rsidR="00BA1768" w:rsidRPr="003A25B4" w:rsidRDefault="00BA1768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Ex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tra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C</w:t>
                        </w:r>
                        <w:r w:rsidRPr="00B909CF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harge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 xml:space="preserve"> </w:t>
                        </w:r>
                        <w:r w:rsidRPr="00B664A6">
                          <w:rPr>
                            <w:rFonts w:ascii="Trebuchet MS" w:hAnsi="Trebuchet MS" w:cstheme="minorHAnsi"/>
                            <w:b/>
                            <w:bCs/>
                            <w:color w:val="008000"/>
                          </w:rPr>
                          <w:t>(Local)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 </w:t>
                        </w:r>
                        <w:r w:rsidRPr="003C34EA">
                          <w:rPr>
                            <w:rFonts w:ascii="Impact" w:hAnsi="Impact" w:cstheme="minorHAnsi"/>
                            <w:color w:val="0000FF"/>
                          </w:rPr>
                          <w:t xml:space="preserve">above </w:t>
                        </w:r>
                        <w:sdt>
                          <w:sdtPr>
                            <w:rPr>
                              <w:rFonts w:ascii="Impact" w:eastAsia="Times New Roman" w:hAnsi="Impact" w:cs="Calibri"/>
                              <w:color w:val="0000FF"/>
                              <w:lang w:eastAsia="en-IN"/>
                            </w:rPr>
                            <w:alias w:val="Trip type"/>
                            <w:tag w:val="Trip type"/>
                            <w:id w:val="179642224"/>
                            <w:placeholder>
                              <w:docPart w:val="8F3B786D20D14CEE9649D1DC40B7574D"/>
                            </w:placeholder>
                            <w:dropDownList>
                              <w:listItem w:value="Choose an item."/>
                              <w:listItem w:displayText="N / A" w:value="N / A"/>
                              <w:listItem w:displayText="8hr - 80km" w:value="8hr - 80km"/>
                              <w:listItem w:displayText="12hr - 120km" w:value="12hr - 120km"/>
                              <w:listItem w:displayText="7am-11pm, 120 km" w:value="7am-11pm, 120 km"/>
                            </w:dropDownList>
                          </w:sdtPr>
                          <w:sdtContent>
                            <w:r>
                              <w:rPr>
                                <w:rFonts w:ascii="Impact" w:eastAsia="Times New Roman" w:hAnsi="Impact" w:cs="Calibri"/>
                                <w:color w:val="0000FF"/>
                                <w:lang w:eastAsia="en-IN"/>
                              </w:rPr>
                              <w:t>N / A</w:t>
                            </w:r>
                          </w:sdtContent>
                        </w:sdt>
                        <w:r w:rsidRPr="00027CA6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Rs. 20/</w:t>
                        </w:r>
                        <w:r w:rsidRPr="00920A92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4"/>
                            <w:szCs w:val="24"/>
                          </w:rPr>
                          <w:t>km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8257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150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/</w:t>
                        </w:r>
                        <w:r w:rsidRPr="00920A92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4"/>
                            <w:szCs w:val="24"/>
                          </w:rPr>
                          <w:t>hr</w:t>
                        </w:r>
                      </w:p>
                      <w:p w14:paraId="6888ED7C" w14:textId="77777777" w:rsidR="00D30565" w:rsidRPr="00D8714B" w:rsidRDefault="001B0D2A" w:rsidP="00D3056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Driver Night </w:t>
                        </w:r>
                        <w:r w:rsidRPr="00B909CF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027CA6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AF5412">
                          <w:rPr>
                            <w:rFonts w:cstheme="minorHAnsi"/>
                            <w:b/>
                            <w:bCs/>
                            <w:color w:val="0000FF"/>
                            <w:sz w:val="28"/>
                            <w:szCs w:val="28"/>
                          </w:rPr>
                          <w:t xml:space="preserve"> 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Before 6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am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(1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vertAlign w:val="superscript"/>
                          </w:rPr>
                          <w:t>st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 xml:space="preserve"> Day) 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&amp; after 11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pm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(Last Day)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- </w:t>
                        </w:r>
                        <w:r w:rsidR="00D30565"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</w:t>
                        </w:r>
                        <w:proofErr w:type="gramStart"/>
                        <w:r w:rsidR="00D30565"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>500</w:t>
                        </w:r>
                        <w:r w:rsidR="00D30565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 </w:t>
                        </w:r>
                        <w:r w:rsidR="00D30565" w:rsidRPr="00D8714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proofErr w:type="gramEnd"/>
                        <w:r w:rsidR="00D30565" w:rsidRPr="00D8714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80BA541" w14:textId="77777777" w:rsidR="00D30565" w:rsidRPr="00D8714B" w:rsidRDefault="00D30565" w:rsidP="00D30565">
                        <w:pPr>
                          <w:pStyle w:val="ListParagraph"/>
                          <w:spacing w:after="60" w:line="240" w:lineRule="auto"/>
                          <w:ind w:left="284" w:right="-255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D8714B">
                          <w:rPr>
                            <w:rFonts w:ascii="Bahnschrift Condensed" w:hAnsi="Bahnschrift Condensed"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After 1 am- </w:t>
                        </w:r>
                        <w:r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500/Hr.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After 3 am- Next Day Full Charge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.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14:paraId="02A8DD40" w14:textId="77777777" w:rsidR="002A11C7" w:rsidRPr="00D4167B" w:rsidRDefault="002A11C7" w:rsidP="001B0D2A">
                        <w:pPr>
                          <w:spacing w:after="60" w:line="240" w:lineRule="auto"/>
                          <w:ind w:right="-255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p w14:paraId="2F650031" w14:textId="77777777" w:rsidR="001B0D2A" w:rsidRDefault="001B0D2A" w:rsidP="001B0D2A">
                        <w:pPr>
                          <w:jc w:val="center"/>
                        </w:pPr>
                      </w:p>
                    </w:txbxContent>
                  </v:textbox>
                </v:rect>
                <v:rect id="Rectangle 1" o:spid="_x0000_s1043" style="position:absolute;left:732;width:2227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" fillcolor="#de8400" stroked="f" strokeweight="2.25pt">
                  <v:textbox inset="0,0,0,0">
                    <w:txbxContent>
                      <w:p w14:paraId="50C52DE5" w14:textId="77777777" w:rsidR="001B0D2A" w:rsidRPr="00A1046D" w:rsidRDefault="001B0D2A" w:rsidP="001B0D2A">
                        <w:pPr>
                          <w:jc w:val="center"/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EA2521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OTHER CHARGEs</w:t>
                        </w:r>
                        <w:r w:rsidRPr="00EA2521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6A5037"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(if applicable) -</w:t>
                        </w:r>
                        <w:r w:rsidRPr="006A5037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E5237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546309" wp14:editId="21D5B495">
                <wp:simplePos x="0" y="0"/>
                <wp:positionH relativeFrom="column">
                  <wp:posOffset>-113553</wp:posOffset>
                </wp:positionH>
                <wp:positionV relativeFrom="paragraph">
                  <wp:posOffset>151765</wp:posOffset>
                </wp:positionV>
                <wp:extent cx="1545590" cy="407277"/>
                <wp:effectExtent l="0" t="0" r="0" b="0"/>
                <wp:wrapNone/>
                <wp:docPr id="313232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4072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E0153" id="Rectangle 3" o:spid="_x0000_s1026" style="position:absolute;margin-left:-8.95pt;margin-top:11.95pt;width:121.7pt;height:32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" fillcolor="white [3212]" stroked="f" strokeweight="1pt"/>
            </w:pict>
          </mc:Fallback>
        </mc:AlternateContent>
      </w:r>
    </w:p>
    <w:p w14:paraId="5708EFA4" w14:textId="506FBDF3" w:rsidR="00AF4593" w:rsidRDefault="00EA3149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30"/>
          <w:szCs w:val="30"/>
        </w:rPr>
      </w:pPr>
      <w:r w:rsidRPr="00EA3149">
        <w:rPr>
          <w:rFonts w:cstheme="minorHAnsi"/>
          <w:b/>
          <w:bCs/>
          <w:color w:val="0033CC"/>
          <w:sz w:val="30"/>
          <w:szCs w:val="30"/>
        </w:rPr>
        <w:t xml:space="preserve"> </w:t>
      </w:r>
    </w:p>
    <w:p w14:paraId="6F1E7DAE" w14:textId="37D58DD9" w:rsidR="00553DD6" w:rsidRPr="00553DD6" w:rsidRDefault="00553DD6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14"/>
          <w:szCs w:val="14"/>
        </w:rPr>
      </w:pPr>
    </w:p>
    <w:p w14:paraId="5D91387D" w14:textId="3CF4DAAD" w:rsidR="00DE7930" w:rsidRPr="00DE7930" w:rsidRDefault="00DE7930" w:rsidP="00AF4593">
      <w:pPr>
        <w:spacing w:after="0" w:line="240" w:lineRule="auto"/>
        <w:rPr>
          <w:rFonts w:cstheme="minorHAnsi"/>
          <w:color w:val="000000" w:themeColor="text1"/>
          <w:sz w:val="10"/>
          <w:szCs w:val="10"/>
        </w:rPr>
      </w:pPr>
    </w:p>
    <w:p w14:paraId="1E8A43F8" w14:textId="5EE9F515" w:rsidR="00EA6A9D" w:rsidRDefault="00EA6A9D" w:rsidP="00584C3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EC7F56A" w14:textId="6D49FF22" w:rsidR="00B62FC4" w:rsidRDefault="00B62FC4" w:rsidP="00962020">
      <w:pPr>
        <w:rPr>
          <w:rFonts w:cstheme="minorHAnsi"/>
          <w:sz w:val="24"/>
          <w:szCs w:val="24"/>
        </w:rPr>
      </w:pPr>
    </w:p>
    <w:p w14:paraId="5A9E41EA" w14:textId="1D48BF75" w:rsidR="00BF75EA" w:rsidRDefault="00BF75EA" w:rsidP="00962020">
      <w:pPr>
        <w:rPr>
          <w:rFonts w:cstheme="minorHAnsi"/>
          <w:sz w:val="24"/>
          <w:szCs w:val="24"/>
        </w:rPr>
      </w:pPr>
    </w:p>
    <w:p w14:paraId="58DD15B8" w14:textId="76ED7DAB" w:rsidR="005300B4" w:rsidRDefault="005300B4" w:rsidP="00962020">
      <w:pPr>
        <w:rPr>
          <w:rFonts w:cstheme="minorHAnsi"/>
          <w:sz w:val="24"/>
          <w:szCs w:val="24"/>
        </w:rPr>
      </w:pPr>
    </w:p>
    <w:p w14:paraId="22B83B74" w14:textId="575959FE" w:rsidR="005300B4" w:rsidRDefault="005300B4" w:rsidP="00962020">
      <w:pPr>
        <w:rPr>
          <w:rFonts w:cstheme="minorHAnsi"/>
          <w:sz w:val="24"/>
          <w:szCs w:val="24"/>
        </w:rPr>
      </w:pPr>
    </w:p>
    <w:sectPr w:rsidR="005300B4" w:rsidSect="00863B5C">
      <w:headerReference w:type="default" r:id="rId17"/>
      <w:footerReference w:type="default" r:id="rId18"/>
      <w:pgSz w:w="11737" w:h="17350" w:code="265"/>
      <w:pgMar w:top="1701" w:right="680" w:bottom="1304" w:left="680" w:header="227" w:footer="0" w:gutter="0"/>
      <w:pgBorders w:offsetFrom="page"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743A" w14:textId="77777777" w:rsidR="00D74446" w:rsidRDefault="00D74446" w:rsidP="001C36FA">
      <w:pPr>
        <w:spacing w:after="0" w:line="240" w:lineRule="auto"/>
      </w:pPr>
      <w:r>
        <w:separator/>
      </w:r>
    </w:p>
  </w:endnote>
  <w:endnote w:type="continuationSeparator" w:id="0">
    <w:p w14:paraId="5874970B" w14:textId="77777777" w:rsidR="00D74446" w:rsidRDefault="00D74446" w:rsidP="001C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71A2" w14:textId="04226EC4" w:rsidR="00020DB1" w:rsidRDefault="00E82909" w:rsidP="001C36FA">
    <w:pPr>
      <w:spacing w:before="15" w:line="218" w:lineRule="auto"/>
      <w:ind w:left="-851" w:right="-118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8E5DA5D" wp14:editId="43B4ED16">
              <wp:simplePos x="0" y="0"/>
              <wp:positionH relativeFrom="column">
                <wp:posOffset>5259433</wp:posOffset>
              </wp:positionH>
              <wp:positionV relativeFrom="paragraph">
                <wp:posOffset>-257810</wp:posOffset>
              </wp:positionV>
              <wp:extent cx="881743" cy="825500"/>
              <wp:effectExtent l="0" t="0" r="0" b="0"/>
              <wp:wrapNone/>
              <wp:docPr id="6" name="Ov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1743" cy="825500"/>
                      </a:xfrm>
                      <a:prstGeom prst="ellipse">
                        <a:avLst/>
                      </a:prstGeom>
                      <a:solidFill>
                        <a:srgbClr val="FFDD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F692ED" w14:textId="0943995A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Pls pay </w:t>
                          </w:r>
                          <w:r w:rsidR="001D4779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2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0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%</w:t>
                          </w:r>
                        </w:p>
                        <w:p w14:paraId="140B0C61" w14:textId="4534DB3F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to </w:t>
                          </w:r>
                          <w:r w:rsidR="00822060"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Book</w:t>
                          </w:r>
                        </w:p>
                        <w:p w14:paraId="23EBF7EE" w14:textId="6DDCF27D" w:rsidR="00423AB3" w:rsidRPr="00992031" w:rsidRDefault="00423AB3" w:rsidP="0062304F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8E5DA5D" id="Oval 6" o:spid="_x0000_s1055" style="position:absolute;left:0;text-align:left;margin-left:414.15pt;margin-top:-20.3pt;width:69.45pt;height:6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" fillcolor="#fdf" stroked="f" strokeweight="1pt">
              <v:stroke joinstyle="miter"/>
              <v:textbox inset="0,0,0,0">
                <w:txbxContent>
                  <w:p w14:paraId="06F692ED" w14:textId="0943995A" w:rsidR="00822060" w:rsidRPr="00992031" w:rsidRDefault="006E3143" w:rsidP="00822060">
                    <w:pPr>
                      <w:spacing w:after="0"/>
                      <w:jc w:val="center"/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color w:val="C00000"/>
                        <w:sz w:val="20"/>
                        <w:szCs w:val="20"/>
                        <w:lang w:val="en-US"/>
                      </w:rPr>
                      <w:t xml:space="preserve">Pls pay </w:t>
                    </w:r>
                    <w:r w:rsidR="001D4779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2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0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  <w:t>%</w:t>
                    </w:r>
                  </w:p>
                  <w:p w14:paraId="140B0C61" w14:textId="4534DB3F" w:rsidR="00822060" w:rsidRPr="00992031" w:rsidRDefault="006E3143" w:rsidP="00822060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i/>
                        <w:iCs/>
                        <w:color w:val="C00000"/>
                        <w:sz w:val="20"/>
                        <w:szCs w:val="20"/>
                        <w:lang w:val="en-US"/>
                      </w:rPr>
                      <w:t xml:space="preserve">to </w:t>
                    </w:r>
                    <w:r w:rsidR="00822060" w:rsidRPr="00992031"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  <w:t>Book</w:t>
                    </w:r>
                  </w:p>
                  <w:p w14:paraId="23EBF7EE" w14:textId="6DDCF27D" w:rsidR="00423AB3" w:rsidRPr="00992031" w:rsidRDefault="00423AB3" w:rsidP="0062304F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oval>
          </w:pict>
        </mc:Fallback>
      </mc:AlternateContent>
    </w:r>
    <w:r w:rsidR="00340983">
      <w:rPr>
        <w:noProof/>
      </w:rPr>
      <w:drawing>
        <wp:anchor distT="0" distB="0" distL="114300" distR="114300" simplePos="0" relativeHeight="251625471" behindDoc="0" locked="0" layoutInCell="1" allowOverlap="1" wp14:anchorId="44F9FF75" wp14:editId="1B3A9D49">
          <wp:simplePos x="0" y="0"/>
          <wp:positionH relativeFrom="page">
            <wp:posOffset>38100</wp:posOffset>
          </wp:positionH>
          <wp:positionV relativeFrom="paragraph">
            <wp:posOffset>-387350</wp:posOffset>
          </wp:positionV>
          <wp:extent cx="7376160" cy="1737360"/>
          <wp:effectExtent l="0" t="0" r="0" b="0"/>
          <wp:wrapNone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454" b="2223"/>
                  <a:stretch/>
                </pic:blipFill>
                <pic:spPr bwMode="auto">
                  <a:xfrm>
                    <a:off x="0" y="0"/>
                    <a:ext cx="7376160" cy="1737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66E756" w14:textId="7F21FD04" w:rsidR="001C36FA" w:rsidRPr="001C36FA" w:rsidRDefault="006E3143" w:rsidP="001C36FA">
    <w:pPr>
      <w:spacing w:before="15" w:line="218" w:lineRule="auto"/>
      <w:ind w:left="-851" w:right="-1180"/>
      <w:rPr>
        <w:rFonts w:cstheme="minorHAnsi"/>
        <w:color w:val="343434"/>
        <w:w w:val="80"/>
      </w:rPr>
    </w:pPr>
    <w:r w:rsidRPr="00F82FF0">
      <w:rPr>
        <w:rFonts w:cstheme="minorHAnsi"/>
        <w:b/>
        <w:bCs/>
        <w:noProof/>
        <w:color w:val="000000" w:themeColor="text1"/>
        <w:w w:val="80"/>
        <w:sz w:val="32"/>
        <w:szCs w:val="32"/>
      </w:rPr>
      <mc:AlternateContent>
        <mc:Choice Requires="wps">
          <w:drawing>
            <wp:anchor distT="45720" distB="45720" distL="114300" distR="114300" simplePos="0" relativeHeight="251710464" behindDoc="0" locked="0" layoutInCell="1" allowOverlap="1" wp14:anchorId="2CC7FC67" wp14:editId="5DC69C1B">
              <wp:simplePos x="0" y="0"/>
              <wp:positionH relativeFrom="margin">
                <wp:posOffset>-311785</wp:posOffset>
              </wp:positionH>
              <wp:positionV relativeFrom="paragraph">
                <wp:posOffset>250462</wp:posOffset>
              </wp:positionV>
              <wp:extent cx="4707890" cy="78377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7890" cy="7837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046B8" w14:textId="77777777" w:rsidR="00D30565" w:rsidRDefault="00D30565" w:rsidP="00D30565">
                          <w:pPr>
                            <w:spacing w:after="60" w:line="240" w:lineRule="auto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</w:pPr>
                          <w:proofErr w:type="gramStart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RENU  |</w:t>
                          </w:r>
                          <w:proofErr w:type="gramEnd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 xml:space="preserve">  </w:t>
                          </w:r>
                          <w:proofErr w:type="gramStart"/>
                          <w:r w:rsidRPr="00DF775C">
                            <w:rPr>
                              <w:rFonts w:ascii="Segoe UI Symbol" w:hAnsi="Segoe UI Symbol" w:cs="Segoe UI Symbo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☎</w:t>
                          </w:r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 xml:space="preserve">  +</w:t>
                          </w:r>
                          <w:proofErr w:type="gramEnd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91 86557 15978</w:t>
                          </w:r>
                        </w:p>
                        <w:p w14:paraId="2C7CC4C7" w14:textId="72CCE03F" w:rsidR="006E3143" w:rsidRDefault="00184EAB" w:rsidP="006E3143">
                          <w:pPr>
                            <w:spacing w:after="60" w:line="240" w:lineRule="auto"/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delhi@urbancruise.in</w:t>
                            </w:r>
                          </w:hyperlink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0"/>
                              <w:szCs w:val="30"/>
                            </w:rPr>
                            <w:t xml:space="preserve"> </w:t>
                          </w:r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100AC2">
                            <w:rPr>
                              <w:rFonts w:ascii="Arial Black" w:hAnsi="Arial Black"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343434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hyperlink r:id="rId3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www.urbancruise.in/delhi</w:t>
                            </w:r>
                          </w:hyperlink>
                          <w:r w:rsidRPr="00100AC2">
                            <w:rPr>
                              <w:rStyle w:val="Hyperlink"/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24"/>
                              <w:szCs w:val="24"/>
                              <w:u w:val="none"/>
                            </w:rPr>
                            <w:t xml:space="preserve"> </w:t>
                          </w:r>
                          <w:proofErr w:type="gramStart"/>
                          <w:r w:rsidR="006E3143" w:rsidRPr="00100AC2">
                            <w:rPr>
                              <w:rFonts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8A0CF7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26"/>
                              <w:szCs w:val="26"/>
                            </w:rPr>
                            <w:t xml:space="preserve">  </w:t>
                          </w:r>
                          <w:r w:rsidR="006E3143" w:rsidRPr="00A93DC7"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  <w:t>Terms</w:t>
                          </w:r>
                          <w:proofErr w:type="gramEnd"/>
                          <w:r w:rsidR="006E3143" w:rsidRPr="00A93DC7"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  <w:t xml:space="preserve"> &amp; Conditions</w:t>
                          </w:r>
                        </w:p>
                        <w:p w14:paraId="4995CB01" w14:textId="77777777" w:rsidR="006E3143" w:rsidRPr="00E32C49" w:rsidRDefault="006E3143" w:rsidP="006E3143">
                          <w:pPr>
                            <w:spacing w:after="0" w:line="240" w:lineRule="auto"/>
                            <w:rPr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985FC9">
                            <w:rPr>
                              <w:rStyle w:val="Hyperlink"/>
                              <w:rFonts w:ascii="Arial Narrow" w:hAnsi="Arial Narrow"/>
                              <w:color w:val="000000" w:themeColor="text1"/>
                              <w:sz w:val="13"/>
                              <w:szCs w:val="13"/>
                              <w:u w:val="none"/>
                            </w:rPr>
                            <w:t>DISCLAIMER- Vehicle Description is mentioned to help differentiate between different Vehicles. Actual amenities may vary from vehicle to vehicle.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7FC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6" type="#_x0000_t202" style="position:absolute;left:0;text-align:left;margin-left:-24.55pt;margin-top:19.7pt;width:370.7pt;height:61.7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" filled="f" stroked="f">
              <v:textbox>
                <w:txbxContent>
                  <w:p w14:paraId="3B0046B8" w14:textId="77777777" w:rsidR="00D30565" w:rsidRDefault="00D30565" w:rsidP="00D30565">
                    <w:pPr>
                      <w:spacing w:after="60" w:line="240" w:lineRule="auto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</w:pPr>
                    <w:proofErr w:type="gramStart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RENU  |</w:t>
                    </w:r>
                    <w:proofErr w:type="gramEnd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 xml:space="preserve">  </w:t>
                    </w:r>
                    <w:proofErr w:type="gramStart"/>
                    <w:r w:rsidRPr="00DF775C">
                      <w:rPr>
                        <w:rFonts w:ascii="Segoe UI Symbol" w:hAnsi="Segoe UI Symbol" w:cs="Segoe UI Symbo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☎</w:t>
                    </w:r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 xml:space="preserve">  +</w:t>
                    </w:r>
                    <w:proofErr w:type="gramEnd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91 86557 15978</w:t>
                    </w:r>
                  </w:p>
                  <w:p w14:paraId="2C7CC4C7" w14:textId="72CCE03F" w:rsidR="006E3143" w:rsidRDefault="00184EAB" w:rsidP="006E3143">
                    <w:pPr>
                      <w:spacing w:after="60" w:line="240" w:lineRule="auto"/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</w:pPr>
                    <w:hyperlink r:id="rId4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delhi@urbancruise.in</w:t>
                      </w:r>
                    </w:hyperlink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0"/>
                        <w:szCs w:val="30"/>
                      </w:rPr>
                      <w:t xml:space="preserve"> </w:t>
                    </w:r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100AC2">
                      <w:rPr>
                        <w:rFonts w:ascii="Arial Black" w:hAnsi="Arial Black"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343434"/>
                        <w:w w:val="80"/>
                        <w:sz w:val="32"/>
                        <w:szCs w:val="32"/>
                      </w:rPr>
                      <w:t xml:space="preserve"> </w:t>
                    </w:r>
                    <w:hyperlink r:id="rId5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www.urbancruise.in/delhi</w:t>
                      </w:r>
                    </w:hyperlink>
                    <w:r w:rsidRPr="00100AC2">
                      <w:rPr>
                        <w:rStyle w:val="Hyperlink"/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24"/>
                        <w:szCs w:val="24"/>
                        <w:u w:val="none"/>
                      </w:rPr>
                      <w:t xml:space="preserve"> </w:t>
                    </w:r>
                    <w:proofErr w:type="gramStart"/>
                    <w:r w:rsidR="006E3143" w:rsidRPr="00100AC2">
                      <w:rPr>
                        <w:rFonts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8A0CF7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26"/>
                        <w:szCs w:val="26"/>
                      </w:rPr>
                      <w:t xml:space="preserve">  </w:t>
                    </w:r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>Terms</w:t>
                    </w:r>
                    <w:proofErr w:type="gramEnd"/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 xml:space="preserve"> &amp; Conditions</w:t>
                    </w:r>
                  </w:p>
                  <w:p w14:paraId="4995CB01" w14:textId="77777777" w:rsidR="006E3143" w:rsidRPr="00E32C49" w:rsidRDefault="006E3143" w:rsidP="006E3143">
                    <w:pPr>
                      <w:spacing w:after="0" w:line="240" w:lineRule="auto"/>
                      <w:rPr>
                        <w:color w:val="000000" w:themeColor="text1"/>
                        <w:sz w:val="12"/>
                        <w:szCs w:val="12"/>
                      </w:rPr>
                    </w:pPr>
                    <w:r w:rsidRPr="00985FC9">
                      <w:rPr>
                        <w:rStyle w:val="Hyperlink"/>
                        <w:rFonts w:ascii="Arial Narrow" w:hAnsi="Arial Narrow"/>
                        <w:color w:val="000000" w:themeColor="text1"/>
                        <w:sz w:val="13"/>
                        <w:szCs w:val="13"/>
                        <w:u w:val="none"/>
                      </w:rPr>
                      <w:t>DISCLAIMER- Vehicle Description is mentioned to help differentiate between different Vehicles. Actual amenities may vary from vehicle to vehicle.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C36FA" w:rsidRPr="001C36FA">
      <w:rPr>
        <w:rFonts w:cstheme="minorHAnsi"/>
        <w:color w:val="343434"/>
        <w:w w:val="80"/>
      </w:rPr>
      <w:t>_</w:t>
    </w:r>
    <w:r w:rsidR="00124BFF">
      <w:rPr>
        <w:rFonts w:cstheme="minorHAnsi"/>
        <w:color w:val="343434"/>
        <w:w w:val="80"/>
      </w:rPr>
      <w:t xml:space="preserve">  </w:t>
    </w:r>
    <w:r w:rsidR="00B56147">
      <w:rPr>
        <w:rFonts w:cstheme="minorHAnsi"/>
        <w:color w:val="343434"/>
        <w:w w:val="80"/>
      </w:rPr>
      <w:t xml:space="preserve">-    </w:t>
    </w:r>
    <w:r w:rsidR="001C36FA" w:rsidRPr="001C36FA">
      <w:rPr>
        <w:rFonts w:cstheme="minorHAnsi"/>
        <w:color w:val="343434"/>
        <w:w w:val="80"/>
      </w:rPr>
      <w:t>_____________________________________________________________________________</w:t>
    </w:r>
    <w:r w:rsidR="00C51ADA">
      <w:rPr>
        <w:rFonts w:cstheme="minorHAnsi"/>
        <w:color w:val="343434"/>
        <w:w w:val="80"/>
      </w:rPr>
      <w:t>_____</w:t>
    </w:r>
    <w:r w:rsidR="001C36FA" w:rsidRPr="001C36FA">
      <w:rPr>
        <w:rFonts w:cstheme="minorHAnsi"/>
        <w:color w:val="343434"/>
        <w:w w:val="80"/>
      </w:rPr>
      <w:t>________________</w:t>
    </w:r>
    <w:r w:rsidR="001C36FA">
      <w:rPr>
        <w:rFonts w:cstheme="minorHAnsi"/>
        <w:color w:val="343434"/>
        <w:w w:val="80"/>
      </w:rPr>
      <w:t>_____________________________</w:t>
    </w:r>
  </w:p>
  <w:p w14:paraId="02346502" w14:textId="55F4741E" w:rsidR="001C36FA" w:rsidRDefault="006B1450" w:rsidP="00E7483B">
    <w:pPr>
      <w:spacing w:before="15" w:line="218" w:lineRule="auto"/>
      <w:ind w:right="28"/>
      <w:jc w:val="center"/>
      <w:rPr>
        <w:rFonts w:cstheme="minorHAnsi"/>
        <w:b/>
        <w:bCs/>
        <w:w w:val="80"/>
        <w:sz w:val="24"/>
        <w:szCs w:val="24"/>
      </w:rPr>
    </w:pPr>
    <w:r w:rsidRPr="00935A35">
      <w:rPr>
        <w:rFonts w:cstheme="minorHAnsi"/>
        <w:b/>
        <w:bCs/>
        <w:i/>
        <w:iCs/>
        <w:noProof/>
        <w:color w:val="C00000"/>
        <w:sz w:val="26"/>
        <w:szCs w:val="26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041FDA0" wp14:editId="51D4B2D1">
              <wp:simplePos x="0" y="0"/>
              <wp:positionH relativeFrom="page">
                <wp:posOffset>4695825</wp:posOffset>
              </wp:positionH>
              <wp:positionV relativeFrom="paragraph">
                <wp:posOffset>206375</wp:posOffset>
              </wp:positionV>
              <wp:extent cx="2618740" cy="447040"/>
              <wp:effectExtent l="114300" t="76200" r="124460" b="86360"/>
              <wp:wrapNone/>
              <wp:docPr id="34775516" name="Rectangle: Rounded Corner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8740" cy="447040"/>
                      </a:xfrm>
                      <a:prstGeom prst="roundRect">
                        <a:avLst/>
                      </a:prstGeom>
                      <a:solidFill>
                        <a:srgbClr val="FABE00"/>
                      </a:solidFill>
                      <a:ln w="12700"/>
                      <a:effectLst>
                        <a:outerShdw blurRad="63500" sx="103000" sy="103000" algn="ctr" rotWithShape="0">
                          <a:prstClr val="black">
                            <a:alpha val="59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30E03D" w14:textId="0B2EE6EA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proofErr w:type="gramStart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MUMBAI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proofErr w:type="gramEnd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PUNE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proofErr w:type="gramEnd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DELHI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NOIDA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GURUGRAM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CHANDIGARH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JAIPUR</w:t>
                          </w:r>
                        </w:p>
                        <w:p w14:paraId="0364CEED" w14:textId="6617560E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  <w:p w14:paraId="4D62FBE4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69663098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wrap="square" lIns="0" tIns="0" rIns="0" bIns="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41FDA0" id="Rectangle: Rounded Corners 11" o:spid="_x0000_s1057" style="position:absolute;left:0;text-align:left;margin-left:369.75pt;margin-top:16.25pt;width:206.2pt;height:35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" fillcolor="#fabe00" strokecolor="white [3201]" strokeweight="1pt">
              <v:stroke joinstyle="miter"/>
              <v:shadow on="t" type="perspective" color="black" opacity="38666f" offset="0,0" matrix="67502f,,,67502f"/>
              <v:textbox inset="0,0,0,0">
                <w:txbxContent>
                  <w:p w14:paraId="5830E03D" w14:textId="0B2EE6EA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proofErr w:type="gramStart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MUMBAI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proofErr w:type="gramEnd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PUNE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proofErr w:type="gramEnd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DELHI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NOIDA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GURUGRAM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CHANDIGARH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JAIPUR</w:t>
                    </w:r>
                  </w:p>
                  <w:p w14:paraId="0364CEED" w14:textId="6617560E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  <w:p w14:paraId="4D62FBE4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</w:p>
                  <w:p w14:paraId="69663098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</w:txbxContent>
              </v:textbox>
              <w10:wrap anchorx="page"/>
            </v:roundrect>
          </w:pict>
        </mc:Fallback>
      </mc:AlternateContent>
    </w:r>
  </w:p>
  <w:p w14:paraId="417AEDDE" w14:textId="55A2E0A3" w:rsidR="00F82FF0" w:rsidRDefault="001F07A8" w:rsidP="00E7483B">
    <w:pPr>
      <w:spacing w:before="15" w:line="218" w:lineRule="auto"/>
      <w:ind w:right="28"/>
      <w:jc w:val="center"/>
      <w:rPr>
        <w:rStyle w:val="Hyperlink"/>
        <w:rFonts w:cstheme="minorHAnsi"/>
        <w:b/>
        <w:bCs/>
        <w:w w:val="80"/>
        <w:sz w:val="26"/>
        <w:szCs w:val="26"/>
      </w:rPr>
    </w:pPr>
    <w:r>
      <w:rPr>
        <w:noProof/>
      </w:rPr>
      <w:drawing>
        <wp:anchor distT="0" distB="0" distL="114300" distR="114300" simplePos="0" relativeHeight="251712512" behindDoc="0" locked="0" layoutInCell="1" allowOverlap="1" wp14:anchorId="7FB179C5" wp14:editId="333D24B7">
          <wp:simplePos x="0" y="0"/>
          <wp:positionH relativeFrom="page">
            <wp:posOffset>4638675</wp:posOffset>
          </wp:positionH>
          <wp:positionV relativeFrom="paragraph">
            <wp:posOffset>126365</wp:posOffset>
          </wp:positionV>
          <wp:extent cx="3377760" cy="300990"/>
          <wp:effectExtent l="0" t="0" r="0" b="3810"/>
          <wp:wrapNone/>
          <wp:docPr id="1481576893" name="Picture 14815768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17" t="92185" r="63518" b="4389"/>
                  <a:stretch/>
                </pic:blipFill>
                <pic:spPr bwMode="auto">
                  <a:xfrm>
                    <a:off x="0" y="0"/>
                    <a:ext cx="3437800" cy="30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5473D6" w14:textId="77777777" w:rsidR="00962BCD" w:rsidRPr="00962BCD" w:rsidRDefault="00962BCD" w:rsidP="00E7483B">
    <w:pPr>
      <w:spacing w:before="15" w:line="218" w:lineRule="auto"/>
      <w:ind w:right="28"/>
      <w:jc w:val="center"/>
      <w:rPr>
        <w:rFonts w:cstheme="minorHAnsi"/>
        <w:b/>
        <w:bCs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BE52" w14:textId="77777777" w:rsidR="00D74446" w:rsidRDefault="00D74446" w:rsidP="001C36FA">
      <w:pPr>
        <w:spacing w:after="0" w:line="240" w:lineRule="auto"/>
      </w:pPr>
      <w:r>
        <w:separator/>
      </w:r>
    </w:p>
  </w:footnote>
  <w:footnote w:type="continuationSeparator" w:id="0">
    <w:p w14:paraId="05B0EE0A" w14:textId="77777777" w:rsidR="00D74446" w:rsidRDefault="00D74446" w:rsidP="001C3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3166" w14:textId="625496B2" w:rsidR="001C36FA" w:rsidRDefault="00A93E31" w:rsidP="001701AD">
    <w:pPr>
      <w:pStyle w:val="Header"/>
      <w:tabs>
        <w:tab w:val="clear" w:pos="4513"/>
        <w:tab w:val="clear" w:pos="9026"/>
        <w:tab w:val="left" w:pos="7584"/>
      </w:tabs>
      <w:ind w:left="-1134"/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7F88F01" wp14:editId="71BA4730">
              <wp:simplePos x="0" y="0"/>
              <wp:positionH relativeFrom="column">
                <wp:posOffset>2072640</wp:posOffset>
              </wp:positionH>
              <wp:positionV relativeFrom="paragraph">
                <wp:posOffset>-83185</wp:posOffset>
              </wp:positionV>
              <wp:extent cx="3154680" cy="878205"/>
              <wp:effectExtent l="0" t="0" r="26670" b="17145"/>
              <wp:wrapNone/>
              <wp:docPr id="6221943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4680" cy="878205"/>
                        <a:chOff x="0" y="0"/>
                        <a:chExt cx="3154680" cy="878205"/>
                      </a:xfrm>
                    </wpg:grpSpPr>
                    <pic:pic xmlns:pic="http://schemas.openxmlformats.org/drawingml/2006/picture">
                      <pic:nvPicPr>
                        <pic:cNvPr id="490113750" name="Picture 4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106" r="35301" b="4851"/>
                        <a:stretch/>
                      </pic:blipFill>
                      <pic:spPr bwMode="auto">
                        <a:xfrm>
                          <a:off x="1051560" y="243840"/>
                          <a:ext cx="891540" cy="313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8753626" name="Picture 4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441"/>
                        <a:stretch/>
                      </pic:blipFill>
                      <pic:spPr bwMode="auto">
                        <a:xfrm>
                          <a:off x="2034540" y="259080"/>
                          <a:ext cx="90106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44137961" name="Picture 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r="69035" b="-6344"/>
                        <a:stretch/>
                      </pic:blipFill>
                      <pic:spPr bwMode="auto">
                        <a:xfrm>
                          <a:off x="91440" y="304800"/>
                          <a:ext cx="81851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510694034" name="Rectangle: Rounded Corners 44"/>
                      <wps:cNvSpPr/>
                      <wps:spPr>
                        <a:xfrm>
                          <a:off x="7620" y="2540"/>
                          <a:ext cx="3139440" cy="251460"/>
                        </a:xfrm>
                        <a:prstGeom prst="roundRect">
                          <a:avLst>
                            <a:gd name="adj" fmla="val 10606"/>
                          </a:avLst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064C7" w14:textId="573E8F52" w:rsidR="00DD276F" w:rsidRPr="0063455A" w:rsidRDefault="00DD276F" w:rsidP="00DD276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Most Preferred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Bus 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Rental Service in </w:t>
                            </w:r>
                            <w:r w:rsidR="00A2344E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INDIA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noAutofit/>
                      </wps:bodyPr>
                    </wps:wsp>
                    <wps:wsp>
                      <wps:cNvPr id="594558838" name="Rectangle: Rounded Corners 594558838"/>
                      <wps:cNvSpPr/>
                      <wps:spPr>
                        <a:xfrm>
                          <a:off x="0" y="0"/>
                          <a:ext cx="3154680" cy="878205"/>
                        </a:xfrm>
                        <a:prstGeom prst="roundRect">
                          <a:avLst>
                            <a:gd name="adj" fmla="val 4055"/>
                          </a:avLst>
                        </a:prstGeom>
                        <a:noFill/>
                        <a:ln w="22225">
                          <a:solidFill>
                            <a:srgbClr val="00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2491771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8580" y="571500"/>
                          <a:ext cx="839470" cy="255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4517025" name="Picture 1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03120" y="571500"/>
                          <a:ext cx="782955" cy="273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5799116" name="Picture 1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05840" y="548640"/>
                          <a:ext cx="97599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F88F01" id="Group 19" o:spid="_x0000_s1044" style="position:absolute;left:0;text-align:left;margin-left:163.2pt;margin-top:-6.55pt;width:248.4pt;height:69.15pt;z-index:251708416;mso-height-relative:margin" coordsize="31546,8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" o:spid="_x0000_s1045" type="#_x0000_t75" style="position:absolute;left:10515;top:2438;width:8916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">
                <v:imagedata r:id="rId5" o:title="" cropbottom="3179f" cropleft="23007f" cropright="23135f"/>
              </v:shape>
              <v:shape id="Picture 42" o:spid="_x0000_s1046" type="#_x0000_t75" style="position:absolute;left:20345;top:2590;width:9011;height: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">
                <v:imagedata r:id="rId5" o:title="" cropleft="47475f"/>
              </v:shape>
              <v:shape id="Picture 43" o:spid="_x0000_s1047" type="#_x0000_t75" style="position:absolute;left:914;top:3048;width:8185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">
                <v:imagedata r:id="rId5" o:title="" croptop="-1f" cropbottom="-4158f" cropright="45243f"/>
              </v:shape>
              <v:roundrect id="Rectangle: Rounded Corners 44" o:spid="_x0000_s1048" style="position:absolute;left:76;top:25;width:31394;height:2515;visibility:visible;mso-wrap-style:square;v-text-anchor:top" arcsize="695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" fillcolor="#090" stroked="f" strokeweight="1.5pt">
                <v:stroke joinstyle="miter"/>
                <v:textbox inset="0,0,0,0">
                  <w:txbxContent>
                    <w:p w14:paraId="546064C7" w14:textId="573E8F52" w:rsidR="00DD276F" w:rsidRPr="0063455A" w:rsidRDefault="00DD276F" w:rsidP="00DD276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Most Preferred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Bus 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Rental Service in </w:t>
                      </w:r>
                      <w:r w:rsidR="00A2344E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INDIA</w:t>
                      </w:r>
                    </w:p>
                  </w:txbxContent>
                </v:textbox>
              </v:roundrect>
              <v:roundrect id="Rectangle: Rounded Corners 594558838" o:spid="_x0000_s1049" style="position:absolute;width:31546;height:8782;visibility:visible;mso-wrap-style:square;v-text-anchor:middle" arcsize="26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" filled="f" strokecolor="#090" strokeweight="1.75pt">
                <v:stroke joinstyle="miter"/>
              </v:roundrect>
              <v:shape id="Picture 12" o:spid="_x0000_s1050" type="#_x0000_t75" style="position:absolute;left:685;top:5715;width:8395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">
                <v:imagedata r:id="rId6" o:title=""/>
              </v:shape>
              <v:shape id="Picture 14" o:spid="_x0000_s1051" type="#_x0000_t75" style="position:absolute;left:21031;top:5715;width:7829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">
                <v:imagedata r:id="rId7" o:title=""/>
              </v:shape>
              <v:shape id="Picture 1" o:spid="_x0000_s1052" type="#_x0000_t75" style="position:absolute;left:10058;top:5486;width:9760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">
                <v:imagedata r:id="rId8" o:title=""/>
              </v:shape>
            </v:group>
          </w:pict>
        </mc:Fallback>
      </mc:AlternateContent>
    </w:r>
    <w:r w:rsidR="001F08A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126538A" wp14:editId="62260819">
              <wp:simplePos x="0" y="0"/>
              <wp:positionH relativeFrom="column">
                <wp:posOffset>5369560</wp:posOffset>
              </wp:positionH>
              <wp:positionV relativeFrom="paragraph">
                <wp:posOffset>-93345</wp:posOffset>
              </wp:positionV>
              <wp:extent cx="1549400" cy="457200"/>
              <wp:effectExtent l="0" t="0" r="0" b="0"/>
              <wp:wrapNone/>
              <wp:docPr id="28" name="Rectangle: Rounded Corner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572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77BDC" w14:textId="140B5B85" w:rsidR="001F08AF" w:rsidRPr="00615796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</w:pPr>
                          <w:r w:rsidRPr="00615796"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 xml:space="preserve">B-14, Gali No. 10, Shashi Garden, MAYUR VIHAR, PH-1, </w:t>
                          </w:r>
                        </w:p>
                        <w:p w14:paraId="5838CFC0" w14:textId="097C3C83" w:rsidR="001F08AF" w:rsidRPr="00615796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</w:rPr>
                          </w:pPr>
                          <w:r w:rsidRPr="00615796"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DELHI- 400101 INDIA</w:t>
                          </w:r>
                        </w:p>
                        <w:p w14:paraId="1686D4B1" w14:textId="77777777" w:rsidR="001F08AF" w:rsidRPr="00615796" w:rsidRDefault="001F08AF" w:rsidP="001F08AF">
                          <w:pPr>
                            <w:jc w:val="center"/>
                            <w:rPr>
                              <w:rFonts w:ascii="Arial Narrow" w:hAnsi="Arial Narrow"/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4D9A38E8" w14:textId="77777777" w:rsidR="001F08AF" w:rsidRPr="00615796" w:rsidRDefault="001F08AF" w:rsidP="001F08AF">
                          <w:pPr>
                            <w:jc w:val="center"/>
                            <w:rPr>
                              <w:rFonts w:ascii="Arial Narrow" w:hAnsi="Arial Narrow"/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3085F55F" w14:textId="77777777" w:rsidR="001F08AF" w:rsidRPr="00615796" w:rsidRDefault="001F08AF" w:rsidP="001F08AF">
                          <w:pPr>
                            <w:jc w:val="center"/>
                            <w:rPr>
                              <w:rFonts w:ascii="Arial Narrow" w:hAnsi="Arial Narrow"/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1E23163B" w14:textId="77777777" w:rsidR="001F08AF" w:rsidRPr="00615796" w:rsidRDefault="001F08AF" w:rsidP="001F08AF">
                          <w:pPr>
                            <w:jc w:val="center"/>
                            <w:rPr>
                              <w:rFonts w:ascii="Arial Narrow" w:hAnsi="Arial Narrow"/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24E6B698" w14:textId="77777777" w:rsidR="00D403C4" w:rsidRPr="00615796" w:rsidRDefault="00D403C4" w:rsidP="00D403C4">
                          <w:pPr>
                            <w:jc w:val="center"/>
                            <w:rPr>
                              <w:rFonts w:ascii="Arial Narrow" w:hAnsi="Arial Narrow"/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26538A" id="Rectangle: Rounded Corners 28" o:spid="_x0000_s1053" style="position:absolute;left:0;text-align:left;margin-left:422.8pt;margin-top:-7.35pt;width:122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" filled="f" stroked="f" strokeweight="1pt">
              <v:stroke joinstyle="miter"/>
              <v:textbox inset="0,0,0,0">
                <w:txbxContent>
                  <w:p w14:paraId="06F77BDC" w14:textId="140B5B85" w:rsidR="001F08AF" w:rsidRPr="00615796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</w:pPr>
                    <w:r w:rsidRPr="00615796"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 xml:space="preserve">B-14, Gali No. 10, Shashi Garden, MAYUR VIHAR, PH-1, </w:t>
                    </w:r>
                  </w:p>
                  <w:p w14:paraId="5838CFC0" w14:textId="097C3C83" w:rsidR="001F08AF" w:rsidRPr="00615796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C00000"/>
                      </w:rPr>
                    </w:pPr>
                    <w:r w:rsidRPr="00615796"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DELHI- 400101 INDIA</w:t>
                    </w:r>
                  </w:p>
                  <w:p w14:paraId="1686D4B1" w14:textId="77777777" w:rsidR="001F08AF" w:rsidRPr="00615796" w:rsidRDefault="001F08AF" w:rsidP="001F08AF">
                    <w:pPr>
                      <w:jc w:val="center"/>
                      <w:rPr>
                        <w:rFonts w:ascii="Arial Narrow" w:hAnsi="Arial Narrow"/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4D9A38E8" w14:textId="77777777" w:rsidR="001F08AF" w:rsidRPr="00615796" w:rsidRDefault="001F08AF" w:rsidP="001F08AF">
                    <w:pPr>
                      <w:jc w:val="center"/>
                      <w:rPr>
                        <w:rFonts w:ascii="Arial Narrow" w:hAnsi="Arial Narrow"/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3085F55F" w14:textId="77777777" w:rsidR="001F08AF" w:rsidRPr="00615796" w:rsidRDefault="001F08AF" w:rsidP="001F08AF">
                    <w:pPr>
                      <w:jc w:val="center"/>
                      <w:rPr>
                        <w:rFonts w:ascii="Arial Narrow" w:hAnsi="Arial Narrow"/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1E23163B" w14:textId="77777777" w:rsidR="001F08AF" w:rsidRPr="00615796" w:rsidRDefault="001F08AF" w:rsidP="001F08AF">
                    <w:pPr>
                      <w:jc w:val="center"/>
                      <w:rPr>
                        <w:rFonts w:ascii="Arial Narrow" w:hAnsi="Arial Narrow"/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24E6B698" w14:textId="77777777" w:rsidR="00D403C4" w:rsidRPr="00615796" w:rsidRDefault="00D403C4" w:rsidP="00D403C4">
                    <w:pPr>
                      <w:jc w:val="center"/>
                      <w:rPr>
                        <w:rFonts w:ascii="Arial Narrow" w:hAnsi="Arial Narrow"/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</w:txbxContent>
              </v:textbox>
            </v:roundrect>
          </w:pict>
        </mc:Fallback>
      </mc:AlternateContent>
    </w:r>
    <w:r w:rsidR="00877145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3F1BB44" wp14:editId="09B90479">
              <wp:simplePos x="0" y="0"/>
              <wp:positionH relativeFrom="column">
                <wp:posOffset>4067698</wp:posOffset>
              </wp:positionH>
              <wp:positionV relativeFrom="paragraph">
                <wp:posOffset>160020</wp:posOffset>
              </wp:positionV>
              <wp:extent cx="4483" cy="648000"/>
              <wp:effectExtent l="0" t="0" r="33655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483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BCCF9B" id="Straight Connector 18" o:spid="_x0000_s1026" style="position:absolute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0.3pt,12.6pt" to="320.6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" strokecolor="#090" strokeweight="1.5pt"/>
          </w:pict>
        </mc:Fallback>
      </mc:AlternateContent>
    </w:r>
    <w:r w:rsidR="005E70DD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F912F22" wp14:editId="19ED4431">
              <wp:simplePos x="0" y="0"/>
              <wp:positionH relativeFrom="column">
                <wp:posOffset>3054985</wp:posOffset>
              </wp:positionH>
              <wp:positionV relativeFrom="paragraph">
                <wp:posOffset>160020</wp:posOffset>
              </wp:positionV>
              <wp:extent cx="0" cy="648000"/>
              <wp:effectExtent l="0" t="0" r="38100" b="190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D0B5C" id="Straight Connector 17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5pt,12.6pt" to="240.5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" strokecolor="#090" strokeweight="1.5pt"/>
          </w:pict>
        </mc:Fallback>
      </mc:AlternateContent>
    </w:r>
    <w:r w:rsidR="00C675DC">
      <w:rPr>
        <w:noProof/>
        <w:lang w:eastAsia="en-IN"/>
      </w:rPr>
      <w:drawing>
        <wp:anchor distT="0" distB="0" distL="114300" distR="114300" simplePos="0" relativeHeight="251626496" behindDoc="1" locked="0" layoutInCell="1" allowOverlap="1" wp14:anchorId="20A290B9" wp14:editId="3E5DC20D">
          <wp:simplePos x="0" y="0"/>
          <wp:positionH relativeFrom="column">
            <wp:posOffset>-265430</wp:posOffset>
          </wp:positionH>
          <wp:positionV relativeFrom="paragraph">
            <wp:posOffset>-35560</wp:posOffset>
          </wp:positionV>
          <wp:extent cx="2160270" cy="806450"/>
          <wp:effectExtent l="0" t="0" r="0" b="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158"/>
                  <a:stretch/>
                </pic:blipFill>
                <pic:spPr bwMode="auto">
                  <a:xfrm>
                    <a:off x="0" y="0"/>
                    <a:ext cx="2160270" cy="806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01AD">
      <w:tab/>
    </w:r>
    <w:r w:rsidR="001701AD">
      <w:tab/>
    </w:r>
  </w:p>
  <w:p w14:paraId="4C391E61" w14:textId="4F4152AC" w:rsidR="001C36FA" w:rsidRPr="008F5DFF" w:rsidRDefault="00124BFF" w:rsidP="00D403C4">
    <w:pPr>
      <w:pStyle w:val="Header"/>
      <w:tabs>
        <w:tab w:val="clear" w:pos="4513"/>
        <w:tab w:val="clear" w:pos="9026"/>
      </w:tabs>
      <w:rPr>
        <w:rFonts w:cstheme="minorHAnsi"/>
        <w:b/>
        <w:bCs/>
        <w:sz w:val="24"/>
        <w:szCs w:val="24"/>
      </w:rPr>
    </w:pPr>
    <w:r>
      <w:rPr>
        <w:rFonts w:cstheme="minorHAnsi"/>
        <w:sz w:val="24"/>
        <w:szCs w:val="24"/>
      </w:rPr>
      <w:tab/>
    </w:r>
    <w:r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 xml:space="preserve">  </w:t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  <w:t xml:space="preserve">          </w:t>
    </w:r>
    <w:r w:rsidR="00967B05">
      <w:rPr>
        <w:rFonts w:cstheme="minorHAnsi"/>
        <w:sz w:val="24"/>
        <w:szCs w:val="24"/>
      </w:rPr>
      <w:tab/>
      <w:t xml:space="preserve">       </w:t>
    </w:r>
    <w:r w:rsidR="00967B05">
      <w:rPr>
        <w:rFonts w:cstheme="minorHAnsi"/>
        <w:sz w:val="24"/>
        <w:szCs w:val="24"/>
      </w:rPr>
      <w:tab/>
    </w:r>
    <w:r w:rsidR="006616AF">
      <w:rPr>
        <w:rFonts w:cstheme="minorHAnsi"/>
        <w:sz w:val="24"/>
        <w:szCs w:val="24"/>
      </w:rPr>
      <w:t xml:space="preserve">     </w:t>
    </w:r>
    <w:r w:rsidR="006D78A4">
      <w:rPr>
        <w:rFonts w:cstheme="minorHAnsi"/>
        <w:sz w:val="24"/>
        <w:szCs w:val="24"/>
      </w:rPr>
      <w:t xml:space="preserve">     </w:t>
    </w:r>
    <w:r w:rsidR="004D0ACC">
      <w:rPr>
        <w:rFonts w:cstheme="minorHAnsi"/>
        <w:sz w:val="24"/>
        <w:szCs w:val="24"/>
      </w:rPr>
      <w:t xml:space="preserve">  </w:t>
    </w:r>
    <w:r w:rsidR="008F5DFF">
      <w:rPr>
        <w:rFonts w:cstheme="minorHAnsi"/>
        <w:sz w:val="24"/>
        <w:szCs w:val="24"/>
      </w:rPr>
      <w:tab/>
      <w:t xml:space="preserve">   </w:t>
    </w:r>
    <w:r w:rsidR="00634737">
      <w:rPr>
        <w:rFonts w:cstheme="minorHAnsi"/>
        <w:sz w:val="24"/>
        <w:szCs w:val="24"/>
      </w:rPr>
      <w:t xml:space="preserve">     </w:t>
    </w:r>
    <w:r w:rsidR="000F3F42">
      <w:rPr>
        <w:rFonts w:cstheme="minorHAnsi"/>
        <w:sz w:val="24"/>
        <w:szCs w:val="24"/>
      </w:rPr>
      <w:t xml:space="preserve">  </w:t>
    </w:r>
  </w:p>
  <w:p w14:paraId="5F6CEF2E" w14:textId="180D6994" w:rsidR="00037847" w:rsidRDefault="001F08AF" w:rsidP="00B50B2F">
    <w:pPr>
      <w:spacing w:after="0"/>
      <w:ind w:left="-851" w:right="-1180"/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B749393" wp14:editId="44092C23">
              <wp:simplePos x="0" y="0"/>
              <wp:positionH relativeFrom="column">
                <wp:posOffset>5369560</wp:posOffset>
              </wp:positionH>
              <wp:positionV relativeFrom="paragraph">
                <wp:posOffset>6985</wp:posOffset>
              </wp:positionV>
              <wp:extent cx="1549400" cy="467360"/>
              <wp:effectExtent l="0" t="0" r="0" b="8890"/>
              <wp:wrapNone/>
              <wp:docPr id="526171845" name="Rectangle: Rounded Corners 5261718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6736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1FD387" w14:textId="15129C9A" w:rsidR="001F08AF" w:rsidRPr="00615796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</w:rPr>
                          </w:pPr>
                          <w:r w:rsidRPr="00615796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3rd Floor, Mahalaxmi Plaza, Plot No. VC-2, Sector 3, VAISHALI, GHAZIABAD-201010</w:t>
                          </w:r>
                          <w:r w:rsidR="00615796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INDIA</w:t>
                          </w:r>
                        </w:p>
                        <w:p w14:paraId="0802C062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C9B170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14CEBCC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5A2C4341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F1CFA37" w14:textId="77777777" w:rsidR="001F08AF" w:rsidRPr="001F08AF" w:rsidRDefault="001F08AF" w:rsidP="00D403C4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749393" id="Rectangle: Rounded Corners 526171845" o:spid="_x0000_s1054" style="position:absolute;left:0;text-align:left;margin-left:422.8pt;margin-top:.55pt;width:122pt;height:3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" filled="f" stroked="f" strokeweight="1pt">
              <v:stroke joinstyle="miter"/>
              <v:textbox inset="0,0,0,0">
                <w:txbxContent>
                  <w:p w14:paraId="481FD387" w14:textId="15129C9A" w:rsidR="001F08AF" w:rsidRPr="00615796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0000FF"/>
                      </w:rPr>
                    </w:pPr>
                    <w:r w:rsidRPr="00615796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3rd Floor, Mahalaxmi Plaza, Plot No. VC-2, Sector 3, VAISHALI, GHAZIABAD-201010</w:t>
                    </w:r>
                    <w:r w:rsidR="00615796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INDIA</w:t>
                    </w:r>
                  </w:p>
                  <w:p w14:paraId="0802C062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C9B170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14CEBCC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5A2C4341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F1CFA37" w14:textId="77777777" w:rsidR="001F08AF" w:rsidRPr="001F08AF" w:rsidRDefault="001F08AF" w:rsidP="00D403C4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roundrect>
          </w:pict>
        </mc:Fallback>
      </mc:AlternateContent>
    </w:r>
    <w:r w:rsidR="00124BFF">
      <w:t xml:space="preserve">   </w:t>
    </w:r>
    <w:r w:rsidR="00B56147">
      <w:t xml:space="preserve">  </w:t>
    </w:r>
    <w:r w:rsidR="00B56147" w:rsidRPr="00037847">
      <w:rPr>
        <w:sz w:val="10"/>
        <w:szCs w:val="10"/>
      </w:rPr>
      <w:t xml:space="preserve">   </w:t>
    </w:r>
  </w:p>
  <w:p w14:paraId="406A4182" w14:textId="0FC9B6A5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4643AE71" w14:textId="7853124E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57F94397" w14:textId="19EAFA7C" w:rsidR="00D403C4" w:rsidRPr="00037847" w:rsidRDefault="00D403C4" w:rsidP="00B50B2F">
    <w:pPr>
      <w:spacing w:after="0"/>
      <w:ind w:left="-851" w:right="-1180"/>
      <w:rPr>
        <w:sz w:val="10"/>
        <w:szCs w:val="10"/>
      </w:rPr>
    </w:pPr>
  </w:p>
  <w:p w14:paraId="63FC9B9D" w14:textId="18D6B6FB" w:rsidR="001C36FA" w:rsidRDefault="001C36FA" w:rsidP="00B50B2F">
    <w:pPr>
      <w:spacing w:after="0"/>
      <w:ind w:left="-851" w:right="-1180"/>
    </w:pPr>
    <w:r>
      <w:t>__________________________________________________________</w:t>
    </w:r>
    <w:r w:rsidR="00C51ADA">
      <w:t>_____</w:t>
    </w:r>
    <w:r>
      <w:t>______________________</w:t>
    </w:r>
    <w:r w:rsidR="00D403C4">
      <w:t>______</w:t>
    </w:r>
    <w:r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40A6"/>
    <w:multiLevelType w:val="hybridMultilevel"/>
    <w:tmpl w:val="B5749926"/>
    <w:lvl w:ilvl="0" w:tplc="40090009">
      <w:start w:val="1"/>
      <w:numFmt w:val="bullet"/>
      <w:lvlText w:val=""/>
      <w:lvlJc w:val="left"/>
      <w:pPr>
        <w:ind w:left="1686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24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6" w:hanging="360"/>
      </w:pPr>
      <w:rPr>
        <w:rFonts w:ascii="Wingdings" w:hAnsi="Wingdings" w:hint="default"/>
      </w:rPr>
    </w:lvl>
  </w:abstractNum>
  <w:abstractNum w:abstractNumId="1" w15:restartNumberingAfterBreak="0">
    <w:nsid w:val="11B21907"/>
    <w:multiLevelType w:val="hybridMultilevel"/>
    <w:tmpl w:val="61F0C028"/>
    <w:lvl w:ilvl="0" w:tplc="441AEE8C">
      <w:start w:val="1"/>
      <w:numFmt w:val="bullet"/>
      <w:lvlText w:val=""/>
      <w:lvlJc w:val="left"/>
      <w:pPr>
        <w:ind w:left="2140" w:hanging="360"/>
      </w:pPr>
      <w:rPr>
        <w:rFonts w:ascii="Wingdings" w:hAnsi="Wingdings" w:hint="default"/>
        <w:b/>
        <w:i w:val="0"/>
        <w:color w:val="FF990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14F076BD"/>
    <w:multiLevelType w:val="hybridMultilevel"/>
    <w:tmpl w:val="2A742394"/>
    <w:lvl w:ilvl="0" w:tplc="8996B8E8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4" w:hanging="360"/>
      </w:pPr>
    </w:lvl>
    <w:lvl w:ilvl="2" w:tplc="4009001B" w:tentative="1">
      <w:start w:val="1"/>
      <w:numFmt w:val="lowerRoman"/>
      <w:lvlText w:val="%3."/>
      <w:lvlJc w:val="right"/>
      <w:pPr>
        <w:ind w:left="2144" w:hanging="180"/>
      </w:pPr>
    </w:lvl>
    <w:lvl w:ilvl="3" w:tplc="4009000F" w:tentative="1">
      <w:start w:val="1"/>
      <w:numFmt w:val="decimal"/>
      <w:lvlText w:val="%4."/>
      <w:lvlJc w:val="left"/>
      <w:pPr>
        <w:ind w:left="2864" w:hanging="360"/>
      </w:pPr>
    </w:lvl>
    <w:lvl w:ilvl="4" w:tplc="40090019" w:tentative="1">
      <w:start w:val="1"/>
      <w:numFmt w:val="lowerLetter"/>
      <w:lvlText w:val="%5."/>
      <w:lvlJc w:val="left"/>
      <w:pPr>
        <w:ind w:left="3584" w:hanging="360"/>
      </w:pPr>
    </w:lvl>
    <w:lvl w:ilvl="5" w:tplc="4009001B" w:tentative="1">
      <w:start w:val="1"/>
      <w:numFmt w:val="lowerRoman"/>
      <w:lvlText w:val="%6."/>
      <w:lvlJc w:val="right"/>
      <w:pPr>
        <w:ind w:left="4304" w:hanging="180"/>
      </w:pPr>
    </w:lvl>
    <w:lvl w:ilvl="6" w:tplc="4009000F" w:tentative="1">
      <w:start w:val="1"/>
      <w:numFmt w:val="decimal"/>
      <w:lvlText w:val="%7."/>
      <w:lvlJc w:val="left"/>
      <w:pPr>
        <w:ind w:left="5024" w:hanging="360"/>
      </w:pPr>
    </w:lvl>
    <w:lvl w:ilvl="7" w:tplc="40090019" w:tentative="1">
      <w:start w:val="1"/>
      <w:numFmt w:val="lowerLetter"/>
      <w:lvlText w:val="%8."/>
      <w:lvlJc w:val="left"/>
      <w:pPr>
        <w:ind w:left="5744" w:hanging="360"/>
      </w:pPr>
    </w:lvl>
    <w:lvl w:ilvl="8" w:tplc="40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3" w15:restartNumberingAfterBreak="0">
    <w:nsid w:val="1CCD17A8"/>
    <w:multiLevelType w:val="hybridMultilevel"/>
    <w:tmpl w:val="5D888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5697"/>
    <w:multiLevelType w:val="hybridMultilevel"/>
    <w:tmpl w:val="88FCC556"/>
    <w:lvl w:ilvl="0" w:tplc="1304F1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75B7E"/>
    <w:multiLevelType w:val="hybridMultilevel"/>
    <w:tmpl w:val="C344A2CE"/>
    <w:lvl w:ilvl="0" w:tplc="6560A2A8">
      <w:start w:val="1"/>
      <w:numFmt w:val="decimal"/>
      <w:lvlText w:val="%1."/>
      <w:lvlJc w:val="left"/>
      <w:pPr>
        <w:ind w:left="166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388" w:hanging="360"/>
      </w:pPr>
    </w:lvl>
    <w:lvl w:ilvl="2" w:tplc="4009001B" w:tentative="1">
      <w:start w:val="1"/>
      <w:numFmt w:val="lowerRoman"/>
      <w:lvlText w:val="%3."/>
      <w:lvlJc w:val="right"/>
      <w:pPr>
        <w:ind w:left="3108" w:hanging="180"/>
      </w:pPr>
    </w:lvl>
    <w:lvl w:ilvl="3" w:tplc="4009000F" w:tentative="1">
      <w:start w:val="1"/>
      <w:numFmt w:val="decimal"/>
      <w:lvlText w:val="%4."/>
      <w:lvlJc w:val="left"/>
      <w:pPr>
        <w:ind w:left="3828" w:hanging="360"/>
      </w:pPr>
    </w:lvl>
    <w:lvl w:ilvl="4" w:tplc="40090019" w:tentative="1">
      <w:start w:val="1"/>
      <w:numFmt w:val="lowerLetter"/>
      <w:lvlText w:val="%5."/>
      <w:lvlJc w:val="left"/>
      <w:pPr>
        <w:ind w:left="4548" w:hanging="360"/>
      </w:pPr>
    </w:lvl>
    <w:lvl w:ilvl="5" w:tplc="4009001B" w:tentative="1">
      <w:start w:val="1"/>
      <w:numFmt w:val="lowerRoman"/>
      <w:lvlText w:val="%6."/>
      <w:lvlJc w:val="right"/>
      <w:pPr>
        <w:ind w:left="5268" w:hanging="180"/>
      </w:pPr>
    </w:lvl>
    <w:lvl w:ilvl="6" w:tplc="4009000F" w:tentative="1">
      <w:start w:val="1"/>
      <w:numFmt w:val="decimal"/>
      <w:lvlText w:val="%7."/>
      <w:lvlJc w:val="left"/>
      <w:pPr>
        <w:ind w:left="5988" w:hanging="360"/>
      </w:pPr>
    </w:lvl>
    <w:lvl w:ilvl="7" w:tplc="40090019" w:tentative="1">
      <w:start w:val="1"/>
      <w:numFmt w:val="lowerLetter"/>
      <w:lvlText w:val="%8."/>
      <w:lvlJc w:val="left"/>
      <w:pPr>
        <w:ind w:left="6708" w:hanging="360"/>
      </w:pPr>
    </w:lvl>
    <w:lvl w:ilvl="8" w:tplc="40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6" w15:restartNumberingAfterBreak="0">
    <w:nsid w:val="2D6E1C52"/>
    <w:multiLevelType w:val="hybridMultilevel"/>
    <w:tmpl w:val="45308E56"/>
    <w:lvl w:ilvl="0" w:tplc="158E5B08">
      <w:start w:val="1"/>
      <w:numFmt w:val="bullet"/>
      <w:lvlText w:val="8"/>
      <w:lvlJc w:val="left"/>
      <w:pPr>
        <w:ind w:left="2847" w:hanging="360"/>
      </w:pPr>
      <w:rPr>
        <w:rFonts w:ascii="Webdings" w:hAnsi="Webdings" w:hint="default"/>
        <w:b/>
        <w:i w:val="0"/>
        <w:color w:val="FF0066"/>
        <w:sz w:val="28"/>
        <w:szCs w:val="20"/>
      </w:rPr>
    </w:lvl>
    <w:lvl w:ilvl="1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2FB8737C"/>
    <w:multiLevelType w:val="hybridMultilevel"/>
    <w:tmpl w:val="792E7A74"/>
    <w:lvl w:ilvl="0" w:tplc="D12C36E6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b/>
        <w:i w:val="0"/>
        <w:color w:val="7F7F7F" w:themeColor="text1" w:themeTint="80"/>
        <w:sz w:val="28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6393B"/>
    <w:multiLevelType w:val="hybridMultilevel"/>
    <w:tmpl w:val="8312C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057FA"/>
    <w:multiLevelType w:val="hybridMultilevel"/>
    <w:tmpl w:val="9F727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F7007"/>
    <w:multiLevelType w:val="hybridMultilevel"/>
    <w:tmpl w:val="1FFED114"/>
    <w:lvl w:ilvl="0" w:tplc="D4229242">
      <w:start w:val="1"/>
      <w:numFmt w:val="bullet"/>
      <w:lvlText w:val="8"/>
      <w:lvlJc w:val="left"/>
      <w:pPr>
        <w:ind w:left="3271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1" w:hanging="360"/>
      </w:pPr>
      <w:rPr>
        <w:rFonts w:ascii="Wingdings" w:hAnsi="Wingdings" w:hint="default"/>
      </w:rPr>
    </w:lvl>
  </w:abstractNum>
  <w:abstractNum w:abstractNumId="11" w15:restartNumberingAfterBreak="0">
    <w:nsid w:val="42A97C91"/>
    <w:multiLevelType w:val="hybridMultilevel"/>
    <w:tmpl w:val="81E23DF2"/>
    <w:lvl w:ilvl="0" w:tplc="A7225A2A">
      <w:start w:val="1"/>
      <w:numFmt w:val="decimal"/>
      <w:lvlText w:val="%1-"/>
      <w:lvlJc w:val="left"/>
      <w:pPr>
        <w:ind w:left="720" w:hanging="360"/>
      </w:pPr>
      <w:rPr>
        <w:rFonts w:hint="default"/>
        <w:color w:val="0033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E38B6"/>
    <w:multiLevelType w:val="hybridMultilevel"/>
    <w:tmpl w:val="B1A48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A806E9"/>
    <w:multiLevelType w:val="hybridMultilevel"/>
    <w:tmpl w:val="C33C56D0"/>
    <w:lvl w:ilvl="0" w:tplc="EA6A8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3C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52D7F"/>
    <w:multiLevelType w:val="hybridMultilevel"/>
    <w:tmpl w:val="539A951E"/>
    <w:lvl w:ilvl="0" w:tplc="221A87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33CC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027FB"/>
    <w:multiLevelType w:val="hybridMultilevel"/>
    <w:tmpl w:val="72DE1510"/>
    <w:lvl w:ilvl="0" w:tplc="B4325C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61C"/>
    <w:multiLevelType w:val="hybridMultilevel"/>
    <w:tmpl w:val="22EC0130"/>
    <w:lvl w:ilvl="0" w:tplc="D4229242">
      <w:start w:val="1"/>
      <w:numFmt w:val="bullet"/>
      <w:lvlText w:val="8"/>
      <w:lvlJc w:val="left"/>
      <w:pPr>
        <w:ind w:left="3555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7" w15:restartNumberingAfterBreak="0">
    <w:nsid w:val="58532082"/>
    <w:multiLevelType w:val="hybridMultilevel"/>
    <w:tmpl w:val="B7C2180C"/>
    <w:lvl w:ilvl="0" w:tplc="084C957A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  <w:color w:val="FF9900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44010"/>
    <w:multiLevelType w:val="hybridMultilevel"/>
    <w:tmpl w:val="AC22327E"/>
    <w:lvl w:ilvl="0" w:tplc="D4229242">
      <w:start w:val="1"/>
      <w:numFmt w:val="bullet"/>
      <w:lvlText w:val="8"/>
      <w:lvlJc w:val="left"/>
      <w:pPr>
        <w:ind w:left="3414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70124084"/>
    <w:multiLevelType w:val="hybridMultilevel"/>
    <w:tmpl w:val="12AA883C"/>
    <w:lvl w:ilvl="0" w:tplc="020C098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34803557">
    <w:abstractNumId w:val="4"/>
  </w:num>
  <w:num w:numId="2" w16cid:durableId="1002272525">
    <w:abstractNumId w:val="14"/>
  </w:num>
  <w:num w:numId="3" w16cid:durableId="181481154">
    <w:abstractNumId w:val="5"/>
  </w:num>
  <w:num w:numId="4" w16cid:durableId="551697150">
    <w:abstractNumId w:val="0"/>
  </w:num>
  <w:num w:numId="5" w16cid:durableId="1120607851">
    <w:abstractNumId w:val="19"/>
  </w:num>
  <w:num w:numId="6" w16cid:durableId="1529096850">
    <w:abstractNumId w:val="11"/>
  </w:num>
  <w:num w:numId="7" w16cid:durableId="707293979">
    <w:abstractNumId w:val="1"/>
  </w:num>
  <w:num w:numId="8" w16cid:durableId="73087622">
    <w:abstractNumId w:val="2"/>
  </w:num>
  <w:num w:numId="9" w16cid:durableId="205145355">
    <w:abstractNumId w:val="13"/>
  </w:num>
  <w:num w:numId="10" w16cid:durableId="721559090">
    <w:abstractNumId w:val="9"/>
  </w:num>
  <w:num w:numId="11" w16cid:durableId="47723737">
    <w:abstractNumId w:val="6"/>
  </w:num>
  <w:num w:numId="12" w16cid:durableId="586887519">
    <w:abstractNumId w:val="10"/>
  </w:num>
  <w:num w:numId="13" w16cid:durableId="80297528">
    <w:abstractNumId w:val="7"/>
  </w:num>
  <w:num w:numId="14" w16cid:durableId="807819248">
    <w:abstractNumId w:val="15"/>
  </w:num>
  <w:num w:numId="15" w16cid:durableId="428934536">
    <w:abstractNumId w:val="17"/>
  </w:num>
  <w:num w:numId="16" w16cid:durableId="1977104058">
    <w:abstractNumId w:val="12"/>
  </w:num>
  <w:num w:numId="17" w16cid:durableId="1706052261">
    <w:abstractNumId w:val="16"/>
  </w:num>
  <w:num w:numId="18" w16cid:durableId="1534265863">
    <w:abstractNumId w:val="18"/>
  </w:num>
  <w:num w:numId="19" w16cid:durableId="27148642">
    <w:abstractNumId w:val="3"/>
  </w:num>
  <w:num w:numId="20" w16cid:durableId="1025640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6FA"/>
    <w:rsid w:val="00001B74"/>
    <w:rsid w:val="0000253E"/>
    <w:rsid w:val="00006509"/>
    <w:rsid w:val="00006BC0"/>
    <w:rsid w:val="00006BF5"/>
    <w:rsid w:val="00012884"/>
    <w:rsid w:val="0001402F"/>
    <w:rsid w:val="000145D3"/>
    <w:rsid w:val="000148B5"/>
    <w:rsid w:val="00016987"/>
    <w:rsid w:val="00017181"/>
    <w:rsid w:val="00020DB1"/>
    <w:rsid w:val="00021C80"/>
    <w:rsid w:val="000243A4"/>
    <w:rsid w:val="00025003"/>
    <w:rsid w:val="00025277"/>
    <w:rsid w:val="00025756"/>
    <w:rsid w:val="00027CA6"/>
    <w:rsid w:val="00030902"/>
    <w:rsid w:val="000316E5"/>
    <w:rsid w:val="0003308A"/>
    <w:rsid w:val="00034B26"/>
    <w:rsid w:val="00037847"/>
    <w:rsid w:val="00040125"/>
    <w:rsid w:val="00041162"/>
    <w:rsid w:val="00041607"/>
    <w:rsid w:val="0004304C"/>
    <w:rsid w:val="00043909"/>
    <w:rsid w:val="00045C40"/>
    <w:rsid w:val="00047823"/>
    <w:rsid w:val="000504A8"/>
    <w:rsid w:val="00051758"/>
    <w:rsid w:val="00057A61"/>
    <w:rsid w:val="00063906"/>
    <w:rsid w:val="00063F22"/>
    <w:rsid w:val="000648ED"/>
    <w:rsid w:val="00066F94"/>
    <w:rsid w:val="00070242"/>
    <w:rsid w:val="00072173"/>
    <w:rsid w:val="00076E5F"/>
    <w:rsid w:val="0007783A"/>
    <w:rsid w:val="00080526"/>
    <w:rsid w:val="00081077"/>
    <w:rsid w:val="000827CB"/>
    <w:rsid w:val="00084810"/>
    <w:rsid w:val="000906BB"/>
    <w:rsid w:val="000909A9"/>
    <w:rsid w:val="00095CAE"/>
    <w:rsid w:val="00096235"/>
    <w:rsid w:val="0009716C"/>
    <w:rsid w:val="000A050B"/>
    <w:rsid w:val="000A0AA9"/>
    <w:rsid w:val="000A31A5"/>
    <w:rsid w:val="000A3BF2"/>
    <w:rsid w:val="000A4B59"/>
    <w:rsid w:val="000A5003"/>
    <w:rsid w:val="000A5D4E"/>
    <w:rsid w:val="000B34F3"/>
    <w:rsid w:val="000B7026"/>
    <w:rsid w:val="000C4A31"/>
    <w:rsid w:val="000C53D5"/>
    <w:rsid w:val="000C6FC4"/>
    <w:rsid w:val="000C791E"/>
    <w:rsid w:val="000D4CD6"/>
    <w:rsid w:val="000D540D"/>
    <w:rsid w:val="000D5D4E"/>
    <w:rsid w:val="000E699A"/>
    <w:rsid w:val="000E751E"/>
    <w:rsid w:val="000F1E5C"/>
    <w:rsid w:val="000F3F42"/>
    <w:rsid w:val="000F6D34"/>
    <w:rsid w:val="00100AC2"/>
    <w:rsid w:val="001036C7"/>
    <w:rsid w:val="0010619C"/>
    <w:rsid w:val="001062A8"/>
    <w:rsid w:val="0010738C"/>
    <w:rsid w:val="00110B11"/>
    <w:rsid w:val="00111C40"/>
    <w:rsid w:val="00112D8F"/>
    <w:rsid w:val="00120EFD"/>
    <w:rsid w:val="00122EC4"/>
    <w:rsid w:val="001234AD"/>
    <w:rsid w:val="00123ACE"/>
    <w:rsid w:val="00124264"/>
    <w:rsid w:val="00124BFF"/>
    <w:rsid w:val="001255DC"/>
    <w:rsid w:val="00125E1F"/>
    <w:rsid w:val="00126894"/>
    <w:rsid w:val="00132FAB"/>
    <w:rsid w:val="00136C01"/>
    <w:rsid w:val="00136D2C"/>
    <w:rsid w:val="001417FB"/>
    <w:rsid w:val="0014452E"/>
    <w:rsid w:val="00155263"/>
    <w:rsid w:val="0015595C"/>
    <w:rsid w:val="00155F29"/>
    <w:rsid w:val="0016092E"/>
    <w:rsid w:val="00160EA7"/>
    <w:rsid w:val="001672C7"/>
    <w:rsid w:val="001673E6"/>
    <w:rsid w:val="00167683"/>
    <w:rsid w:val="001701AD"/>
    <w:rsid w:val="001709D9"/>
    <w:rsid w:val="00173AE6"/>
    <w:rsid w:val="00173B9A"/>
    <w:rsid w:val="00176A77"/>
    <w:rsid w:val="00180325"/>
    <w:rsid w:val="00182AB6"/>
    <w:rsid w:val="00183722"/>
    <w:rsid w:val="00183A1E"/>
    <w:rsid w:val="001846FF"/>
    <w:rsid w:val="00184A52"/>
    <w:rsid w:val="00184E9C"/>
    <w:rsid w:val="00184EAB"/>
    <w:rsid w:val="00185070"/>
    <w:rsid w:val="0018561D"/>
    <w:rsid w:val="00187BE1"/>
    <w:rsid w:val="00187F92"/>
    <w:rsid w:val="001950A8"/>
    <w:rsid w:val="001958DF"/>
    <w:rsid w:val="00197B94"/>
    <w:rsid w:val="001A1CFF"/>
    <w:rsid w:val="001A5C83"/>
    <w:rsid w:val="001A69C6"/>
    <w:rsid w:val="001A72AD"/>
    <w:rsid w:val="001B0D2A"/>
    <w:rsid w:val="001C29E7"/>
    <w:rsid w:val="001C36FA"/>
    <w:rsid w:val="001C5E4A"/>
    <w:rsid w:val="001D2E3F"/>
    <w:rsid w:val="001D43D8"/>
    <w:rsid w:val="001D472C"/>
    <w:rsid w:val="001D4779"/>
    <w:rsid w:val="001D7713"/>
    <w:rsid w:val="001D7E77"/>
    <w:rsid w:val="001E4326"/>
    <w:rsid w:val="001E4B98"/>
    <w:rsid w:val="001E5237"/>
    <w:rsid w:val="001F07A8"/>
    <w:rsid w:val="001F08AF"/>
    <w:rsid w:val="001F1048"/>
    <w:rsid w:val="001F148A"/>
    <w:rsid w:val="001F1BB1"/>
    <w:rsid w:val="001F2534"/>
    <w:rsid w:val="001F3BC4"/>
    <w:rsid w:val="001F429A"/>
    <w:rsid w:val="001F48BA"/>
    <w:rsid w:val="001F575F"/>
    <w:rsid w:val="001F7F0D"/>
    <w:rsid w:val="00202F79"/>
    <w:rsid w:val="00203142"/>
    <w:rsid w:val="00204019"/>
    <w:rsid w:val="00207122"/>
    <w:rsid w:val="0020767B"/>
    <w:rsid w:val="0021062C"/>
    <w:rsid w:val="00211E42"/>
    <w:rsid w:val="00214151"/>
    <w:rsid w:val="002142AE"/>
    <w:rsid w:val="00223DC5"/>
    <w:rsid w:val="002265AE"/>
    <w:rsid w:val="002266AC"/>
    <w:rsid w:val="00227DD4"/>
    <w:rsid w:val="002305BC"/>
    <w:rsid w:val="00230D69"/>
    <w:rsid w:val="00233CA5"/>
    <w:rsid w:val="002356B3"/>
    <w:rsid w:val="00236974"/>
    <w:rsid w:val="00241E81"/>
    <w:rsid w:val="002420C6"/>
    <w:rsid w:val="00242BF6"/>
    <w:rsid w:val="00245C75"/>
    <w:rsid w:val="00245DD5"/>
    <w:rsid w:val="0024636C"/>
    <w:rsid w:val="0024791F"/>
    <w:rsid w:val="00252171"/>
    <w:rsid w:val="00255191"/>
    <w:rsid w:val="00256693"/>
    <w:rsid w:val="00262BB3"/>
    <w:rsid w:val="00262C8B"/>
    <w:rsid w:val="002647DA"/>
    <w:rsid w:val="00266D17"/>
    <w:rsid w:val="00271BE6"/>
    <w:rsid w:val="002732C6"/>
    <w:rsid w:val="00275F7D"/>
    <w:rsid w:val="0027792C"/>
    <w:rsid w:val="002809FB"/>
    <w:rsid w:val="0028367E"/>
    <w:rsid w:val="00286BF7"/>
    <w:rsid w:val="0028710E"/>
    <w:rsid w:val="002901EA"/>
    <w:rsid w:val="0029464A"/>
    <w:rsid w:val="002952D3"/>
    <w:rsid w:val="00295865"/>
    <w:rsid w:val="002960C8"/>
    <w:rsid w:val="00296925"/>
    <w:rsid w:val="00297117"/>
    <w:rsid w:val="002A11C7"/>
    <w:rsid w:val="002A431B"/>
    <w:rsid w:val="002A48ED"/>
    <w:rsid w:val="002A5A57"/>
    <w:rsid w:val="002B0514"/>
    <w:rsid w:val="002B1188"/>
    <w:rsid w:val="002B1ED1"/>
    <w:rsid w:val="002B2370"/>
    <w:rsid w:val="002B4294"/>
    <w:rsid w:val="002B683E"/>
    <w:rsid w:val="002B6C75"/>
    <w:rsid w:val="002B6F83"/>
    <w:rsid w:val="002B7303"/>
    <w:rsid w:val="002C2C78"/>
    <w:rsid w:val="002C75C9"/>
    <w:rsid w:val="002D0EE7"/>
    <w:rsid w:val="002D3730"/>
    <w:rsid w:val="002E4A32"/>
    <w:rsid w:val="002E7392"/>
    <w:rsid w:val="002F52AA"/>
    <w:rsid w:val="003008AA"/>
    <w:rsid w:val="00302CE5"/>
    <w:rsid w:val="00303D16"/>
    <w:rsid w:val="0030531D"/>
    <w:rsid w:val="00307B26"/>
    <w:rsid w:val="00312E55"/>
    <w:rsid w:val="003147D6"/>
    <w:rsid w:val="00314CF9"/>
    <w:rsid w:val="00321FBB"/>
    <w:rsid w:val="00326178"/>
    <w:rsid w:val="0032715D"/>
    <w:rsid w:val="003305A3"/>
    <w:rsid w:val="00332F26"/>
    <w:rsid w:val="003330EB"/>
    <w:rsid w:val="00334481"/>
    <w:rsid w:val="00336DEC"/>
    <w:rsid w:val="00340983"/>
    <w:rsid w:val="0034298C"/>
    <w:rsid w:val="00342A13"/>
    <w:rsid w:val="003452FE"/>
    <w:rsid w:val="00345C7A"/>
    <w:rsid w:val="003466F3"/>
    <w:rsid w:val="003475E7"/>
    <w:rsid w:val="00353A0D"/>
    <w:rsid w:val="00356156"/>
    <w:rsid w:val="00360F8F"/>
    <w:rsid w:val="00362BF8"/>
    <w:rsid w:val="00365379"/>
    <w:rsid w:val="00370498"/>
    <w:rsid w:val="00370C47"/>
    <w:rsid w:val="00371EF6"/>
    <w:rsid w:val="0037567B"/>
    <w:rsid w:val="00376896"/>
    <w:rsid w:val="00381650"/>
    <w:rsid w:val="00381A18"/>
    <w:rsid w:val="00381B0B"/>
    <w:rsid w:val="00381C81"/>
    <w:rsid w:val="003823E2"/>
    <w:rsid w:val="00382416"/>
    <w:rsid w:val="00382EE3"/>
    <w:rsid w:val="003831CA"/>
    <w:rsid w:val="00383377"/>
    <w:rsid w:val="00386493"/>
    <w:rsid w:val="003908E5"/>
    <w:rsid w:val="00390E44"/>
    <w:rsid w:val="0039294B"/>
    <w:rsid w:val="00393634"/>
    <w:rsid w:val="00393672"/>
    <w:rsid w:val="003A248A"/>
    <w:rsid w:val="003A25B4"/>
    <w:rsid w:val="003A5791"/>
    <w:rsid w:val="003B070E"/>
    <w:rsid w:val="003B0CD3"/>
    <w:rsid w:val="003B1E50"/>
    <w:rsid w:val="003B255E"/>
    <w:rsid w:val="003B2CBA"/>
    <w:rsid w:val="003B3B0D"/>
    <w:rsid w:val="003B464C"/>
    <w:rsid w:val="003B5341"/>
    <w:rsid w:val="003C0EBD"/>
    <w:rsid w:val="003C111D"/>
    <w:rsid w:val="003C1D88"/>
    <w:rsid w:val="003C34EA"/>
    <w:rsid w:val="003C7478"/>
    <w:rsid w:val="003D2B1E"/>
    <w:rsid w:val="003D2B67"/>
    <w:rsid w:val="003D2EA8"/>
    <w:rsid w:val="003D7130"/>
    <w:rsid w:val="003D793C"/>
    <w:rsid w:val="003E0D34"/>
    <w:rsid w:val="003E2525"/>
    <w:rsid w:val="003E6003"/>
    <w:rsid w:val="003E793D"/>
    <w:rsid w:val="003F1E44"/>
    <w:rsid w:val="003F2DBB"/>
    <w:rsid w:val="003F54BE"/>
    <w:rsid w:val="003F7608"/>
    <w:rsid w:val="004010D4"/>
    <w:rsid w:val="00402247"/>
    <w:rsid w:val="00402CE8"/>
    <w:rsid w:val="00406D39"/>
    <w:rsid w:val="00413482"/>
    <w:rsid w:val="0041411E"/>
    <w:rsid w:val="00417606"/>
    <w:rsid w:val="004200FA"/>
    <w:rsid w:val="00423925"/>
    <w:rsid w:val="00423AB3"/>
    <w:rsid w:val="00425A2D"/>
    <w:rsid w:val="00425DF7"/>
    <w:rsid w:val="004314F3"/>
    <w:rsid w:val="00431CB0"/>
    <w:rsid w:val="00431EF3"/>
    <w:rsid w:val="004401D4"/>
    <w:rsid w:val="004575B7"/>
    <w:rsid w:val="0045769E"/>
    <w:rsid w:val="004611C5"/>
    <w:rsid w:val="00465218"/>
    <w:rsid w:val="00465F8F"/>
    <w:rsid w:val="00466BA1"/>
    <w:rsid w:val="00477EF2"/>
    <w:rsid w:val="00484C82"/>
    <w:rsid w:val="0048598F"/>
    <w:rsid w:val="004876A1"/>
    <w:rsid w:val="00492325"/>
    <w:rsid w:val="004A1403"/>
    <w:rsid w:val="004A24A8"/>
    <w:rsid w:val="004A3438"/>
    <w:rsid w:val="004A3C47"/>
    <w:rsid w:val="004A5982"/>
    <w:rsid w:val="004A79D8"/>
    <w:rsid w:val="004A7C46"/>
    <w:rsid w:val="004B468B"/>
    <w:rsid w:val="004B46DA"/>
    <w:rsid w:val="004B5DA4"/>
    <w:rsid w:val="004B7E38"/>
    <w:rsid w:val="004C3286"/>
    <w:rsid w:val="004C3A75"/>
    <w:rsid w:val="004C6C12"/>
    <w:rsid w:val="004D0841"/>
    <w:rsid w:val="004D0ACC"/>
    <w:rsid w:val="004D411A"/>
    <w:rsid w:val="004D506E"/>
    <w:rsid w:val="004E0FBA"/>
    <w:rsid w:val="004E11A5"/>
    <w:rsid w:val="004E1644"/>
    <w:rsid w:val="004E1D4C"/>
    <w:rsid w:val="004E2097"/>
    <w:rsid w:val="004E31FC"/>
    <w:rsid w:val="004E40B5"/>
    <w:rsid w:val="004E5C03"/>
    <w:rsid w:val="004E76F4"/>
    <w:rsid w:val="004F033F"/>
    <w:rsid w:val="004F0D06"/>
    <w:rsid w:val="004F3264"/>
    <w:rsid w:val="004F569F"/>
    <w:rsid w:val="004F5D58"/>
    <w:rsid w:val="004F6C88"/>
    <w:rsid w:val="00501F39"/>
    <w:rsid w:val="005034F6"/>
    <w:rsid w:val="00504899"/>
    <w:rsid w:val="0050542B"/>
    <w:rsid w:val="00507CD3"/>
    <w:rsid w:val="00507E1C"/>
    <w:rsid w:val="005109C1"/>
    <w:rsid w:val="005110A6"/>
    <w:rsid w:val="005147D0"/>
    <w:rsid w:val="00521AED"/>
    <w:rsid w:val="005232C9"/>
    <w:rsid w:val="00524538"/>
    <w:rsid w:val="0052463D"/>
    <w:rsid w:val="005300B4"/>
    <w:rsid w:val="0053653C"/>
    <w:rsid w:val="005405DA"/>
    <w:rsid w:val="00546CA2"/>
    <w:rsid w:val="00553DD6"/>
    <w:rsid w:val="00557E22"/>
    <w:rsid w:val="0056055F"/>
    <w:rsid w:val="00561547"/>
    <w:rsid w:val="005625FD"/>
    <w:rsid w:val="00562756"/>
    <w:rsid w:val="00562BFF"/>
    <w:rsid w:val="005646F6"/>
    <w:rsid w:val="005655A5"/>
    <w:rsid w:val="00566085"/>
    <w:rsid w:val="00566760"/>
    <w:rsid w:val="005667C6"/>
    <w:rsid w:val="005724E3"/>
    <w:rsid w:val="00575152"/>
    <w:rsid w:val="005757D2"/>
    <w:rsid w:val="00575EB6"/>
    <w:rsid w:val="00584C36"/>
    <w:rsid w:val="00584CDF"/>
    <w:rsid w:val="0058581B"/>
    <w:rsid w:val="00587539"/>
    <w:rsid w:val="0059202B"/>
    <w:rsid w:val="00593D54"/>
    <w:rsid w:val="00596203"/>
    <w:rsid w:val="00597E81"/>
    <w:rsid w:val="005A409D"/>
    <w:rsid w:val="005A45BA"/>
    <w:rsid w:val="005A65F3"/>
    <w:rsid w:val="005A67AD"/>
    <w:rsid w:val="005A6D91"/>
    <w:rsid w:val="005A794D"/>
    <w:rsid w:val="005B27F1"/>
    <w:rsid w:val="005B334D"/>
    <w:rsid w:val="005B37C4"/>
    <w:rsid w:val="005B57FA"/>
    <w:rsid w:val="005B7CB3"/>
    <w:rsid w:val="005C060B"/>
    <w:rsid w:val="005C075E"/>
    <w:rsid w:val="005C1D2C"/>
    <w:rsid w:val="005C35DE"/>
    <w:rsid w:val="005C3E5B"/>
    <w:rsid w:val="005C4DA8"/>
    <w:rsid w:val="005C7212"/>
    <w:rsid w:val="005D1FF3"/>
    <w:rsid w:val="005D3E75"/>
    <w:rsid w:val="005D4B2F"/>
    <w:rsid w:val="005D531B"/>
    <w:rsid w:val="005E00E9"/>
    <w:rsid w:val="005E38E3"/>
    <w:rsid w:val="005E4037"/>
    <w:rsid w:val="005E70DD"/>
    <w:rsid w:val="005F0D01"/>
    <w:rsid w:val="005F3029"/>
    <w:rsid w:val="00600F18"/>
    <w:rsid w:val="00611320"/>
    <w:rsid w:val="00611439"/>
    <w:rsid w:val="00611793"/>
    <w:rsid w:val="00612117"/>
    <w:rsid w:val="00613D23"/>
    <w:rsid w:val="00615796"/>
    <w:rsid w:val="006158D8"/>
    <w:rsid w:val="006222B8"/>
    <w:rsid w:val="00622718"/>
    <w:rsid w:val="0062304F"/>
    <w:rsid w:val="00625B5E"/>
    <w:rsid w:val="00626423"/>
    <w:rsid w:val="00626EDF"/>
    <w:rsid w:val="00630191"/>
    <w:rsid w:val="00631864"/>
    <w:rsid w:val="0063455A"/>
    <w:rsid w:val="00634737"/>
    <w:rsid w:val="006353AB"/>
    <w:rsid w:val="00636051"/>
    <w:rsid w:val="006365EE"/>
    <w:rsid w:val="00637DDE"/>
    <w:rsid w:val="00641C73"/>
    <w:rsid w:val="00643A58"/>
    <w:rsid w:val="00647770"/>
    <w:rsid w:val="0065183A"/>
    <w:rsid w:val="00651937"/>
    <w:rsid w:val="006528FE"/>
    <w:rsid w:val="006616AF"/>
    <w:rsid w:val="006622F5"/>
    <w:rsid w:val="00671EE5"/>
    <w:rsid w:val="00675BAD"/>
    <w:rsid w:val="00677CED"/>
    <w:rsid w:val="006808A1"/>
    <w:rsid w:val="00680E41"/>
    <w:rsid w:val="00684886"/>
    <w:rsid w:val="00684998"/>
    <w:rsid w:val="00685580"/>
    <w:rsid w:val="006860D3"/>
    <w:rsid w:val="00691402"/>
    <w:rsid w:val="00693751"/>
    <w:rsid w:val="006955C0"/>
    <w:rsid w:val="00697D66"/>
    <w:rsid w:val="006A0497"/>
    <w:rsid w:val="006A3155"/>
    <w:rsid w:val="006A5037"/>
    <w:rsid w:val="006A520A"/>
    <w:rsid w:val="006A7F48"/>
    <w:rsid w:val="006B1450"/>
    <w:rsid w:val="006B233C"/>
    <w:rsid w:val="006B3022"/>
    <w:rsid w:val="006B58E5"/>
    <w:rsid w:val="006B59F5"/>
    <w:rsid w:val="006C2CA9"/>
    <w:rsid w:val="006C2CC0"/>
    <w:rsid w:val="006C653F"/>
    <w:rsid w:val="006D10C7"/>
    <w:rsid w:val="006D1A72"/>
    <w:rsid w:val="006D2F7E"/>
    <w:rsid w:val="006D78A4"/>
    <w:rsid w:val="006E3143"/>
    <w:rsid w:val="006E34F7"/>
    <w:rsid w:val="006E35D2"/>
    <w:rsid w:val="006E70E0"/>
    <w:rsid w:val="006F0736"/>
    <w:rsid w:val="006F1565"/>
    <w:rsid w:val="006F3489"/>
    <w:rsid w:val="006F559E"/>
    <w:rsid w:val="006F7C6F"/>
    <w:rsid w:val="00700849"/>
    <w:rsid w:val="00701838"/>
    <w:rsid w:val="00706135"/>
    <w:rsid w:val="0070636E"/>
    <w:rsid w:val="007106BF"/>
    <w:rsid w:val="00712B1D"/>
    <w:rsid w:val="00715453"/>
    <w:rsid w:val="0071773B"/>
    <w:rsid w:val="00721DD8"/>
    <w:rsid w:val="00723154"/>
    <w:rsid w:val="00723183"/>
    <w:rsid w:val="00723302"/>
    <w:rsid w:val="00723A5C"/>
    <w:rsid w:val="007303AD"/>
    <w:rsid w:val="00733E88"/>
    <w:rsid w:val="00737870"/>
    <w:rsid w:val="007460BD"/>
    <w:rsid w:val="00746A6C"/>
    <w:rsid w:val="00754BE2"/>
    <w:rsid w:val="00755DD4"/>
    <w:rsid w:val="007614B3"/>
    <w:rsid w:val="00770FCB"/>
    <w:rsid w:val="00774C1F"/>
    <w:rsid w:val="007806FE"/>
    <w:rsid w:val="007813EF"/>
    <w:rsid w:val="00784D51"/>
    <w:rsid w:val="00785989"/>
    <w:rsid w:val="007929AB"/>
    <w:rsid w:val="007931D7"/>
    <w:rsid w:val="00795774"/>
    <w:rsid w:val="00797E2E"/>
    <w:rsid w:val="007A09CE"/>
    <w:rsid w:val="007A2365"/>
    <w:rsid w:val="007A467D"/>
    <w:rsid w:val="007A57E7"/>
    <w:rsid w:val="007B3057"/>
    <w:rsid w:val="007B4FF6"/>
    <w:rsid w:val="007B5D26"/>
    <w:rsid w:val="007B705D"/>
    <w:rsid w:val="007C0E88"/>
    <w:rsid w:val="007C199C"/>
    <w:rsid w:val="007C7E07"/>
    <w:rsid w:val="007D0E07"/>
    <w:rsid w:val="007D2AF6"/>
    <w:rsid w:val="007D6342"/>
    <w:rsid w:val="007E2F34"/>
    <w:rsid w:val="007E3140"/>
    <w:rsid w:val="007E5D0C"/>
    <w:rsid w:val="007E6685"/>
    <w:rsid w:val="007E6E49"/>
    <w:rsid w:val="007E6F45"/>
    <w:rsid w:val="007E7FCC"/>
    <w:rsid w:val="007F1334"/>
    <w:rsid w:val="007F2BB4"/>
    <w:rsid w:val="007F3BC4"/>
    <w:rsid w:val="007F4A12"/>
    <w:rsid w:val="007F518E"/>
    <w:rsid w:val="0080185C"/>
    <w:rsid w:val="008035F3"/>
    <w:rsid w:val="00803ACE"/>
    <w:rsid w:val="00807263"/>
    <w:rsid w:val="00813198"/>
    <w:rsid w:val="00813CC1"/>
    <w:rsid w:val="0081768E"/>
    <w:rsid w:val="008178EB"/>
    <w:rsid w:val="00820C96"/>
    <w:rsid w:val="00821026"/>
    <w:rsid w:val="0082171B"/>
    <w:rsid w:val="00822060"/>
    <w:rsid w:val="00823D0E"/>
    <w:rsid w:val="008242BD"/>
    <w:rsid w:val="0083014B"/>
    <w:rsid w:val="008310BB"/>
    <w:rsid w:val="00831E62"/>
    <w:rsid w:val="00832BFA"/>
    <w:rsid w:val="0083333C"/>
    <w:rsid w:val="00834554"/>
    <w:rsid w:val="008354AE"/>
    <w:rsid w:val="0083769A"/>
    <w:rsid w:val="008407E2"/>
    <w:rsid w:val="00840A6C"/>
    <w:rsid w:val="008435F7"/>
    <w:rsid w:val="008446CD"/>
    <w:rsid w:val="00844829"/>
    <w:rsid w:val="00846CCF"/>
    <w:rsid w:val="00850062"/>
    <w:rsid w:val="008505E3"/>
    <w:rsid w:val="008506B0"/>
    <w:rsid w:val="008508BE"/>
    <w:rsid w:val="00851A14"/>
    <w:rsid w:val="008545B0"/>
    <w:rsid w:val="00854801"/>
    <w:rsid w:val="00855F04"/>
    <w:rsid w:val="00856C40"/>
    <w:rsid w:val="00857518"/>
    <w:rsid w:val="00860417"/>
    <w:rsid w:val="00861F5E"/>
    <w:rsid w:val="00863A89"/>
    <w:rsid w:val="00863B5C"/>
    <w:rsid w:val="008728CB"/>
    <w:rsid w:val="008738D1"/>
    <w:rsid w:val="0087665B"/>
    <w:rsid w:val="00877145"/>
    <w:rsid w:val="008772ED"/>
    <w:rsid w:val="008823A6"/>
    <w:rsid w:val="0088257B"/>
    <w:rsid w:val="00882A1C"/>
    <w:rsid w:val="00895E81"/>
    <w:rsid w:val="008A0CF7"/>
    <w:rsid w:val="008A14DC"/>
    <w:rsid w:val="008A179D"/>
    <w:rsid w:val="008A29B1"/>
    <w:rsid w:val="008A2C51"/>
    <w:rsid w:val="008A2F03"/>
    <w:rsid w:val="008A41E3"/>
    <w:rsid w:val="008A4E07"/>
    <w:rsid w:val="008A57E9"/>
    <w:rsid w:val="008A7722"/>
    <w:rsid w:val="008B24D8"/>
    <w:rsid w:val="008B259D"/>
    <w:rsid w:val="008B3417"/>
    <w:rsid w:val="008B4216"/>
    <w:rsid w:val="008B4FBF"/>
    <w:rsid w:val="008B5652"/>
    <w:rsid w:val="008B5F39"/>
    <w:rsid w:val="008B6752"/>
    <w:rsid w:val="008C284D"/>
    <w:rsid w:val="008C491D"/>
    <w:rsid w:val="008C637B"/>
    <w:rsid w:val="008D331F"/>
    <w:rsid w:val="008D452F"/>
    <w:rsid w:val="008D55D1"/>
    <w:rsid w:val="008D5B6A"/>
    <w:rsid w:val="008D7CCF"/>
    <w:rsid w:val="008E28BA"/>
    <w:rsid w:val="008E48AC"/>
    <w:rsid w:val="008E7DF2"/>
    <w:rsid w:val="008F0EA4"/>
    <w:rsid w:val="008F1BB7"/>
    <w:rsid w:val="008F3DCC"/>
    <w:rsid w:val="008F4A1E"/>
    <w:rsid w:val="008F4E83"/>
    <w:rsid w:val="008F5A0B"/>
    <w:rsid w:val="008F5DFF"/>
    <w:rsid w:val="008F6974"/>
    <w:rsid w:val="008F7C23"/>
    <w:rsid w:val="00903452"/>
    <w:rsid w:val="009036BB"/>
    <w:rsid w:val="009038F8"/>
    <w:rsid w:val="00906CE9"/>
    <w:rsid w:val="00910DED"/>
    <w:rsid w:val="00912D3A"/>
    <w:rsid w:val="009145DB"/>
    <w:rsid w:val="009256C3"/>
    <w:rsid w:val="00927680"/>
    <w:rsid w:val="00927745"/>
    <w:rsid w:val="00933FCC"/>
    <w:rsid w:val="00934286"/>
    <w:rsid w:val="009400F9"/>
    <w:rsid w:val="00941668"/>
    <w:rsid w:val="00944462"/>
    <w:rsid w:val="00951D98"/>
    <w:rsid w:val="00953009"/>
    <w:rsid w:val="00955263"/>
    <w:rsid w:val="009558B0"/>
    <w:rsid w:val="00957C99"/>
    <w:rsid w:val="00957F4F"/>
    <w:rsid w:val="00961ABA"/>
    <w:rsid w:val="00962020"/>
    <w:rsid w:val="00962BCD"/>
    <w:rsid w:val="00963499"/>
    <w:rsid w:val="00967B05"/>
    <w:rsid w:val="0097087C"/>
    <w:rsid w:val="00970A04"/>
    <w:rsid w:val="00973B66"/>
    <w:rsid w:val="00975CAC"/>
    <w:rsid w:val="0097617A"/>
    <w:rsid w:val="0097674B"/>
    <w:rsid w:val="009772EE"/>
    <w:rsid w:val="00977AEE"/>
    <w:rsid w:val="00980F0A"/>
    <w:rsid w:val="00982B5A"/>
    <w:rsid w:val="00982BA1"/>
    <w:rsid w:val="00992031"/>
    <w:rsid w:val="009928B9"/>
    <w:rsid w:val="009959F1"/>
    <w:rsid w:val="00996C7D"/>
    <w:rsid w:val="009A28CD"/>
    <w:rsid w:val="009A4BD5"/>
    <w:rsid w:val="009A7F1A"/>
    <w:rsid w:val="009B0FF9"/>
    <w:rsid w:val="009B2657"/>
    <w:rsid w:val="009B6FEB"/>
    <w:rsid w:val="009C0815"/>
    <w:rsid w:val="009C12E8"/>
    <w:rsid w:val="009C7936"/>
    <w:rsid w:val="009D3AAF"/>
    <w:rsid w:val="009E148F"/>
    <w:rsid w:val="009F048C"/>
    <w:rsid w:val="009F3B1F"/>
    <w:rsid w:val="009F55EA"/>
    <w:rsid w:val="009F6BA5"/>
    <w:rsid w:val="009F7C64"/>
    <w:rsid w:val="00A04CA2"/>
    <w:rsid w:val="00A1046D"/>
    <w:rsid w:val="00A1128D"/>
    <w:rsid w:val="00A135DF"/>
    <w:rsid w:val="00A14A78"/>
    <w:rsid w:val="00A164FE"/>
    <w:rsid w:val="00A206D7"/>
    <w:rsid w:val="00A214E6"/>
    <w:rsid w:val="00A21C52"/>
    <w:rsid w:val="00A2344E"/>
    <w:rsid w:val="00A24003"/>
    <w:rsid w:val="00A2486A"/>
    <w:rsid w:val="00A27CB5"/>
    <w:rsid w:val="00A32D2B"/>
    <w:rsid w:val="00A33CFE"/>
    <w:rsid w:val="00A34F88"/>
    <w:rsid w:val="00A3563B"/>
    <w:rsid w:val="00A37F4F"/>
    <w:rsid w:val="00A40A96"/>
    <w:rsid w:val="00A433BA"/>
    <w:rsid w:val="00A4383C"/>
    <w:rsid w:val="00A44A5A"/>
    <w:rsid w:val="00A47300"/>
    <w:rsid w:val="00A474DA"/>
    <w:rsid w:val="00A50502"/>
    <w:rsid w:val="00A50816"/>
    <w:rsid w:val="00A5351B"/>
    <w:rsid w:val="00A5675E"/>
    <w:rsid w:val="00A570FD"/>
    <w:rsid w:val="00A57CF7"/>
    <w:rsid w:val="00A61DAA"/>
    <w:rsid w:val="00A62045"/>
    <w:rsid w:val="00A62FB4"/>
    <w:rsid w:val="00A64268"/>
    <w:rsid w:val="00A65023"/>
    <w:rsid w:val="00A65A12"/>
    <w:rsid w:val="00A67007"/>
    <w:rsid w:val="00A67EEC"/>
    <w:rsid w:val="00A70730"/>
    <w:rsid w:val="00A71F5B"/>
    <w:rsid w:val="00A73E05"/>
    <w:rsid w:val="00A74423"/>
    <w:rsid w:val="00A75A06"/>
    <w:rsid w:val="00A75DEC"/>
    <w:rsid w:val="00A7730B"/>
    <w:rsid w:val="00A803A0"/>
    <w:rsid w:val="00A82051"/>
    <w:rsid w:val="00A86E65"/>
    <w:rsid w:val="00A9246F"/>
    <w:rsid w:val="00A93DC7"/>
    <w:rsid w:val="00A93E31"/>
    <w:rsid w:val="00A952D7"/>
    <w:rsid w:val="00A9654A"/>
    <w:rsid w:val="00AA29DA"/>
    <w:rsid w:val="00AA2D6A"/>
    <w:rsid w:val="00AA6DFC"/>
    <w:rsid w:val="00AA7B49"/>
    <w:rsid w:val="00AC266D"/>
    <w:rsid w:val="00AC68CE"/>
    <w:rsid w:val="00AD01F0"/>
    <w:rsid w:val="00AD10CC"/>
    <w:rsid w:val="00AE3AAF"/>
    <w:rsid w:val="00AE5ED4"/>
    <w:rsid w:val="00AF2DC9"/>
    <w:rsid w:val="00AF401B"/>
    <w:rsid w:val="00AF4593"/>
    <w:rsid w:val="00AF5412"/>
    <w:rsid w:val="00B01F01"/>
    <w:rsid w:val="00B04A8A"/>
    <w:rsid w:val="00B05D7C"/>
    <w:rsid w:val="00B05E69"/>
    <w:rsid w:val="00B12832"/>
    <w:rsid w:val="00B14A7D"/>
    <w:rsid w:val="00B16461"/>
    <w:rsid w:val="00B16CE6"/>
    <w:rsid w:val="00B27E3C"/>
    <w:rsid w:val="00B3341E"/>
    <w:rsid w:val="00B360F9"/>
    <w:rsid w:val="00B362C0"/>
    <w:rsid w:val="00B36628"/>
    <w:rsid w:val="00B3670E"/>
    <w:rsid w:val="00B44383"/>
    <w:rsid w:val="00B45299"/>
    <w:rsid w:val="00B50B2F"/>
    <w:rsid w:val="00B5399B"/>
    <w:rsid w:val="00B56147"/>
    <w:rsid w:val="00B57E6B"/>
    <w:rsid w:val="00B6041B"/>
    <w:rsid w:val="00B606B4"/>
    <w:rsid w:val="00B62FC4"/>
    <w:rsid w:val="00B63EFA"/>
    <w:rsid w:val="00B664A6"/>
    <w:rsid w:val="00B67772"/>
    <w:rsid w:val="00B678AB"/>
    <w:rsid w:val="00B70716"/>
    <w:rsid w:val="00B71258"/>
    <w:rsid w:val="00B737FF"/>
    <w:rsid w:val="00B74131"/>
    <w:rsid w:val="00B74A83"/>
    <w:rsid w:val="00B8174D"/>
    <w:rsid w:val="00B817AB"/>
    <w:rsid w:val="00B81A65"/>
    <w:rsid w:val="00B872FE"/>
    <w:rsid w:val="00B929C7"/>
    <w:rsid w:val="00B9333C"/>
    <w:rsid w:val="00B9530A"/>
    <w:rsid w:val="00B97E20"/>
    <w:rsid w:val="00BA1768"/>
    <w:rsid w:val="00BA1D13"/>
    <w:rsid w:val="00BA3287"/>
    <w:rsid w:val="00BA37A1"/>
    <w:rsid w:val="00BA463D"/>
    <w:rsid w:val="00BA5789"/>
    <w:rsid w:val="00BB06A0"/>
    <w:rsid w:val="00BB0AC6"/>
    <w:rsid w:val="00BB4DD8"/>
    <w:rsid w:val="00BB7180"/>
    <w:rsid w:val="00BB76A6"/>
    <w:rsid w:val="00BB7F20"/>
    <w:rsid w:val="00BC0990"/>
    <w:rsid w:val="00BC09A5"/>
    <w:rsid w:val="00BC0B44"/>
    <w:rsid w:val="00BD0B54"/>
    <w:rsid w:val="00BD2E29"/>
    <w:rsid w:val="00BD5F0E"/>
    <w:rsid w:val="00BD6574"/>
    <w:rsid w:val="00BE5152"/>
    <w:rsid w:val="00BF00C8"/>
    <w:rsid w:val="00BF1391"/>
    <w:rsid w:val="00BF3051"/>
    <w:rsid w:val="00BF32BA"/>
    <w:rsid w:val="00BF3309"/>
    <w:rsid w:val="00BF397E"/>
    <w:rsid w:val="00BF6212"/>
    <w:rsid w:val="00BF75EA"/>
    <w:rsid w:val="00BF76FB"/>
    <w:rsid w:val="00C01EF3"/>
    <w:rsid w:val="00C112F6"/>
    <w:rsid w:val="00C12C64"/>
    <w:rsid w:val="00C14F3D"/>
    <w:rsid w:val="00C223A7"/>
    <w:rsid w:val="00C22506"/>
    <w:rsid w:val="00C2428D"/>
    <w:rsid w:val="00C24997"/>
    <w:rsid w:val="00C24D64"/>
    <w:rsid w:val="00C2647F"/>
    <w:rsid w:val="00C26A0C"/>
    <w:rsid w:val="00C34861"/>
    <w:rsid w:val="00C3585A"/>
    <w:rsid w:val="00C43390"/>
    <w:rsid w:val="00C4433F"/>
    <w:rsid w:val="00C51ADA"/>
    <w:rsid w:val="00C52A73"/>
    <w:rsid w:val="00C53094"/>
    <w:rsid w:val="00C53570"/>
    <w:rsid w:val="00C5407A"/>
    <w:rsid w:val="00C57DCA"/>
    <w:rsid w:val="00C61715"/>
    <w:rsid w:val="00C675DC"/>
    <w:rsid w:val="00C67C73"/>
    <w:rsid w:val="00C708D2"/>
    <w:rsid w:val="00C74CBB"/>
    <w:rsid w:val="00C8131C"/>
    <w:rsid w:val="00C82F7C"/>
    <w:rsid w:val="00C83CF4"/>
    <w:rsid w:val="00C87208"/>
    <w:rsid w:val="00C87D8D"/>
    <w:rsid w:val="00C93B05"/>
    <w:rsid w:val="00C97651"/>
    <w:rsid w:val="00CA1237"/>
    <w:rsid w:val="00CA20B5"/>
    <w:rsid w:val="00CA3034"/>
    <w:rsid w:val="00CB4A7F"/>
    <w:rsid w:val="00CB4C66"/>
    <w:rsid w:val="00CC146B"/>
    <w:rsid w:val="00CC2D97"/>
    <w:rsid w:val="00CC7267"/>
    <w:rsid w:val="00CD3134"/>
    <w:rsid w:val="00CD4EC6"/>
    <w:rsid w:val="00CD72ED"/>
    <w:rsid w:val="00CE0D12"/>
    <w:rsid w:val="00CE3812"/>
    <w:rsid w:val="00CE518B"/>
    <w:rsid w:val="00CE5D86"/>
    <w:rsid w:val="00CE7870"/>
    <w:rsid w:val="00CF12D0"/>
    <w:rsid w:val="00CF1EBD"/>
    <w:rsid w:val="00CF28A1"/>
    <w:rsid w:val="00CF54A2"/>
    <w:rsid w:val="00CF694A"/>
    <w:rsid w:val="00CF7CFF"/>
    <w:rsid w:val="00D001F3"/>
    <w:rsid w:val="00D03683"/>
    <w:rsid w:val="00D1032D"/>
    <w:rsid w:val="00D10FAE"/>
    <w:rsid w:val="00D12ADB"/>
    <w:rsid w:val="00D1404A"/>
    <w:rsid w:val="00D141EA"/>
    <w:rsid w:val="00D14B55"/>
    <w:rsid w:val="00D14C68"/>
    <w:rsid w:val="00D14D9C"/>
    <w:rsid w:val="00D165C1"/>
    <w:rsid w:val="00D20777"/>
    <w:rsid w:val="00D218A6"/>
    <w:rsid w:val="00D218C5"/>
    <w:rsid w:val="00D22B31"/>
    <w:rsid w:val="00D22B58"/>
    <w:rsid w:val="00D23B2B"/>
    <w:rsid w:val="00D252E2"/>
    <w:rsid w:val="00D27CAC"/>
    <w:rsid w:val="00D27CD3"/>
    <w:rsid w:val="00D30565"/>
    <w:rsid w:val="00D3087C"/>
    <w:rsid w:val="00D316CB"/>
    <w:rsid w:val="00D32B90"/>
    <w:rsid w:val="00D36FC7"/>
    <w:rsid w:val="00D37F19"/>
    <w:rsid w:val="00D4014D"/>
    <w:rsid w:val="00D403C4"/>
    <w:rsid w:val="00D40CF0"/>
    <w:rsid w:val="00D4167B"/>
    <w:rsid w:val="00D424AC"/>
    <w:rsid w:val="00D4548A"/>
    <w:rsid w:val="00D45C30"/>
    <w:rsid w:val="00D479C1"/>
    <w:rsid w:val="00D51742"/>
    <w:rsid w:val="00D51975"/>
    <w:rsid w:val="00D5441C"/>
    <w:rsid w:val="00D5488E"/>
    <w:rsid w:val="00D601C6"/>
    <w:rsid w:val="00D65771"/>
    <w:rsid w:val="00D73A47"/>
    <w:rsid w:val="00D74446"/>
    <w:rsid w:val="00D74CDF"/>
    <w:rsid w:val="00D74E46"/>
    <w:rsid w:val="00D75FBD"/>
    <w:rsid w:val="00D8253F"/>
    <w:rsid w:val="00D82A72"/>
    <w:rsid w:val="00D90C4F"/>
    <w:rsid w:val="00D93C18"/>
    <w:rsid w:val="00D9567B"/>
    <w:rsid w:val="00DA37C8"/>
    <w:rsid w:val="00DA4E8C"/>
    <w:rsid w:val="00DB5B30"/>
    <w:rsid w:val="00DC0462"/>
    <w:rsid w:val="00DC1CBC"/>
    <w:rsid w:val="00DC370A"/>
    <w:rsid w:val="00DC42ED"/>
    <w:rsid w:val="00DC44D4"/>
    <w:rsid w:val="00DC5C45"/>
    <w:rsid w:val="00DD08BA"/>
    <w:rsid w:val="00DD0E4E"/>
    <w:rsid w:val="00DD1207"/>
    <w:rsid w:val="00DD14E0"/>
    <w:rsid w:val="00DD276F"/>
    <w:rsid w:val="00DD2981"/>
    <w:rsid w:val="00DD2DE3"/>
    <w:rsid w:val="00DD6711"/>
    <w:rsid w:val="00DD67FC"/>
    <w:rsid w:val="00DD6966"/>
    <w:rsid w:val="00DE4888"/>
    <w:rsid w:val="00DE5B0D"/>
    <w:rsid w:val="00DE7930"/>
    <w:rsid w:val="00DF0D46"/>
    <w:rsid w:val="00DF6BA2"/>
    <w:rsid w:val="00DF6BE0"/>
    <w:rsid w:val="00DF7E96"/>
    <w:rsid w:val="00E04FD5"/>
    <w:rsid w:val="00E06759"/>
    <w:rsid w:val="00E102E4"/>
    <w:rsid w:val="00E12F58"/>
    <w:rsid w:val="00E2042E"/>
    <w:rsid w:val="00E241E1"/>
    <w:rsid w:val="00E24C73"/>
    <w:rsid w:val="00E31958"/>
    <w:rsid w:val="00E34697"/>
    <w:rsid w:val="00E35A78"/>
    <w:rsid w:val="00E37C13"/>
    <w:rsid w:val="00E4278B"/>
    <w:rsid w:val="00E42D19"/>
    <w:rsid w:val="00E44424"/>
    <w:rsid w:val="00E462FC"/>
    <w:rsid w:val="00E46D70"/>
    <w:rsid w:val="00E50182"/>
    <w:rsid w:val="00E608A5"/>
    <w:rsid w:val="00E636DD"/>
    <w:rsid w:val="00E643D1"/>
    <w:rsid w:val="00E65573"/>
    <w:rsid w:val="00E65B7B"/>
    <w:rsid w:val="00E66664"/>
    <w:rsid w:val="00E739DC"/>
    <w:rsid w:val="00E7483B"/>
    <w:rsid w:val="00E74EA2"/>
    <w:rsid w:val="00E764E0"/>
    <w:rsid w:val="00E800C1"/>
    <w:rsid w:val="00E804D5"/>
    <w:rsid w:val="00E8081D"/>
    <w:rsid w:val="00E81FEF"/>
    <w:rsid w:val="00E82909"/>
    <w:rsid w:val="00E83CB4"/>
    <w:rsid w:val="00E85880"/>
    <w:rsid w:val="00E85937"/>
    <w:rsid w:val="00E85F21"/>
    <w:rsid w:val="00E86B47"/>
    <w:rsid w:val="00E9116F"/>
    <w:rsid w:val="00E9186A"/>
    <w:rsid w:val="00E930AC"/>
    <w:rsid w:val="00E9791A"/>
    <w:rsid w:val="00EA2521"/>
    <w:rsid w:val="00EA2BBB"/>
    <w:rsid w:val="00EA3149"/>
    <w:rsid w:val="00EA5184"/>
    <w:rsid w:val="00EA5B5F"/>
    <w:rsid w:val="00EA5EEA"/>
    <w:rsid w:val="00EA6A9D"/>
    <w:rsid w:val="00EA7206"/>
    <w:rsid w:val="00EA7D4B"/>
    <w:rsid w:val="00EB4BC9"/>
    <w:rsid w:val="00EC23D9"/>
    <w:rsid w:val="00EC3B8A"/>
    <w:rsid w:val="00EC4351"/>
    <w:rsid w:val="00EC6CDA"/>
    <w:rsid w:val="00ED0A5A"/>
    <w:rsid w:val="00ED31ED"/>
    <w:rsid w:val="00ED68F7"/>
    <w:rsid w:val="00EE13EA"/>
    <w:rsid w:val="00EE240A"/>
    <w:rsid w:val="00EE2E4D"/>
    <w:rsid w:val="00EE5DC9"/>
    <w:rsid w:val="00EE7772"/>
    <w:rsid w:val="00EF3B4C"/>
    <w:rsid w:val="00EF6EA5"/>
    <w:rsid w:val="00EF70C0"/>
    <w:rsid w:val="00F00BEE"/>
    <w:rsid w:val="00F10500"/>
    <w:rsid w:val="00F11B46"/>
    <w:rsid w:val="00F12920"/>
    <w:rsid w:val="00F22118"/>
    <w:rsid w:val="00F250DC"/>
    <w:rsid w:val="00F253D9"/>
    <w:rsid w:val="00F258C4"/>
    <w:rsid w:val="00F30966"/>
    <w:rsid w:val="00F36914"/>
    <w:rsid w:val="00F40149"/>
    <w:rsid w:val="00F41A36"/>
    <w:rsid w:val="00F41A7F"/>
    <w:rsid w:val="00F43B52"/>
    <w:rsid w:val="00F4543C"/>
    <w:rsid w:val="00F45A5A"/>
    <w:rsid w:val="00F461C3"/>
    <w:rsid w:val="00F46638"/>
    <w:rsid w:val="00F4706C"/>
    <w:rsid w:val="00F50AAA"/>
    <w:rsid w:val="00F51740"/>
    <w:rsid w:val="00F5202F"/>
    <w:rsid w:val="00F534FB"/>
    <w:rsid w:val="00F55937"/>
    <w:rsid w:val="00F55ABA"/>
    <w:rsid w:val="00F563FD"/>
    <w:rsid w:val="00F56EC1"/>
    <w:rsid w:val="00F617CF"/>
    <w:rsid w:val="00F61E97"/>
    <w:rsid w:val="00F62307"/>
    <w:rsid w:val="00F628BA"/>
    <w:rsid w:val="00F6750C"/>
    <w:rsid w:val="00F67927"/>
    <w:rsid w:val="00F741AA"/>
    <w:rsid w:val="00F76C00"/>
    <w:rsid w:val="00F82FF0"/>
    <w:rsid w:val="00F902F5"/>
    <w:rsid w:val="00F93B4B"/>
    <w:rsid w:val="00F93BAF"/>
    <w:rsid w:val="00FA09CC"/>
    <w:rsid w:val="00FA2947"/>
    <w:rsid w:val="00FA3DA5"/>
    <w:rsid w:val="00FA4134"/>
    <w:rsid w:val="00FA7607"/>
    <w:rsid w:val="00FC00DA"/>
    <w:rsid w:val="00FC2720"/>
    <w:rsid w:val="00FC6CDA"/>
    <w:rsid w:val="00FC75AF"/>
    <w:rsid w:val="00FD0558"/>
    <w:rsid w:val="00FD123C"/>
    <w:rsid w:val="00FD152E"/>
    <w:rsid w:val="00FD3346"/>
    <w:rsid w:val="00FE1699"/>
    <w:rsid w:val="00FE2C91"/>
    <w:rsid w:val="00FE5D7F"/>
    <w:rsid w:val="00FE70CE"/>
    <w:rsid w:val="00FF1984"/>
    <w:rsid w:val="00FF20BF"/>
    <w:rsid w:val="00FF6DFC"/>
    <w:rsid w:val="00FF7DB0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E1B4D"/>
  <w15:chartTrackingRefBased/>
  <w15:docId w15:val="{D5CBD483-8903-4079-93EA-A5C1E055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FA"/>
  </w:style>
  <w:style w:type="paragraph" w:styleId="Footer">
    <w:name w:val="footer"/>
    <w:basedOn w:val="Normal"/>
    <w:link w:val="Foot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FA"/>
  </w:style>
  <w:style w:type="paragraph" w:styleId="ListParagraph">
    <w:name w:val="List Paragraph"/>
    <w:basedOn w:val="Normal"/>
    <w:uiPriority w:val="1"/>
    <w:qFormat/>
    <w:rsid w:val="00557E2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61E9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61E97"/>
    <w:rPr>
      <w:rFonts w:ascii="Arial" w:eastAsia="Arial" w:hAnsi="Arial" w:cs="Arial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E859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593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81FE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C53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D7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C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C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CC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958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app.goo.gl/Lr82pHccow8treUQ8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hotos.app.goo.gl/7HsCg4RgHLUkTRtk9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otos.app.goo.gl/c6K6ALuiXvbPRYvy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photos.app.goo.gl/jmTos55AvSgZ7Vze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hotos.app.goo.gl/nexvr7cRxCjer3Xa8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rbancruise.in/delhi" TargetMode="External"/><Relationship Id="rId2" Type="http://schemas.openxmlformats.org/officeDocument/2006/relationships/hyperlink" Target="mailto:delhi@urbancruise.in" TargetMode="External"/><Relationship Id="rId1" Type="http://schemas.openxmlformats.org/officeDocument/2006/relationships/image" Target="media/image13.png"/><Relationship Id="rId5" Type="http://schemas.openxmlformats.org/officeDocument/2006/relationships/hyperlink" Target="http://www.urbancruise.in/delhi" TargetMode="External"/><Relationship Id="rId4" Type="http://schemas.openxmlformats.org/officeDocument/2006/relationships/hyperlink" Target="mailto:delhi@urbancruise.in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9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03D638ACF34B05B58DE085B2E60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710BD-CC94-4616-832C-F2C7533CB651}"/>
      </w:docPartPr>
      <w:docPartBody>
        <w:p w:rsidR="002E3561" w:rsidRDefault="0094631D" w:rsidP="0094631D">
          <w:pPr>
            <w:pStyle w:val="1B03D638ACF34B05B58DE085B2E60C53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5AAEA5D5D674DC5B2F0FA31DF004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1979E-F845-41BD-A9A7-0229E01E3BED}"/>
      </w:docPartPr>
      <w:docPartBody>
        <w:p w:rsidR="000D1E71" w:rsidRDefault="00CD009E" w:rsidP="00CD009E">
          <w:pPr>
            <w:pStyle w:val="B5AAEA5D5D674DC5B2F0FA31DF004AA6"/>
          </w:pPr>
          <w:r w:rsidRPr="00DD0FEE">
            <w:rPr>
              <w:rStyle w:val="PlaceholderText"/>
            </w:rPr>
            <w:t>Choose an item.</w:t>
          </w:r>
        </w:p>
      </w:docPartBody>
    </w:docPart>
    <w:docPart>
      <w:docPartPr>
        <w:name w:val="2A7BF04EA24840D0A5D554852425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3C8F0-15C5-44C6-89E0-F7AA6E7A196B}"/>
      </w:docPartPr>
      <w:docPartBody>
        <w:p w:rsidR="009D64F6" w:rsidRDefault="003327A2" w:rsidP="003327A2">
          <w:pPr>
            <w:pStyle w:val="2A7BF04EA24840D0A5D554852425FBBB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0795C5B0FF0747D9BB0F9A4E52C7D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93613-2C44-4330-8C46-FF3A1CD087BE}"/>
      </w:docPartPr>
      <w:docPartBody>
        <w:p w:rsidR="009D64F6" w:rsidRDefault="003327A2" w:rsidP="003327A2">
          <w:pPr>
            <w:pStyle w:val="0795C5B0FF0747D9BB0F9A4E52C7D728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4E43939755D94B4B87E370561357B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BE811-0973-4302-8813-7AAA52EFBEB0}"/>
      </w:docPartPr>
      <w:docPartBody>
        <w:p w:rsidR="00C67C93" w:rsidRDefault="00E54DE1" w:rsidP="00E54DE1">
          <w:pPr>
            <w:pStyle w:val="4E43939755D94B4B87E370561357B0BA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0132F5B13A6043469A9E2631A853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2C470-C54E-4F45-AE25-EAC28238CF03}"/>
      </w:docPartPr>
      <w:docPartBody>
        <w:p w:rsidR="00E778F4" w:rsidRDefault="00416F8B" w:rsidP="00416F8B">
          <w:pPr>
            <w:pStyle w:val="0132F5B13A6043469A9E2631A853B4B5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8F3B786D20D14CEE9649D1DC40B7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8D22E-B43C-4605-8C2A-C63FB342FF9C}"/>
      </w:docPartPr>
      <w:docPartBody>
        <w:p w:rsidR="00190102" w:rsidRDefault="00F40984" w:rsidP="00F40984">
          <w:pPr>
            <w:pStyle w:val="8F3B786D20D14CEE9649D1DC40B7574D"/>
          </w:pPr>
          <w:r w:rsidRPr="00070CD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E1"/>
    <w:rsid w:val="00010D6D"/>
    <w:rsid w:val="00053CE7"/>
    <w:rsid w:val="000807E0"/>
    <w:rsid w:val="000A287B"/>
    <w:rsid w:val="000A31A5"/>
    <w:rsid w:val="000C15F6"/>
    <w:rsid w:val="000D1E71"/>
    <w:rsid w:val="000E751E"/>
    <w:rsid w:val="001040EF"/>
    <w:rsid w:val="0010690E"/>
    <w:rsid w:val="001240AC"/>
    <w:rsid w:val="00125E24"/>
    <w:rsid w:val="00130602"/>
    <w:rsid w:val="0014738B"/>
    <w:rsid w:val="00156E5B"/>
    <w:rsid w:val="00163D88"/>
    <w:rsid w:val="00190102"/>
    <w:rsid w:val="001902C3"/>
    <w:rsid w:val="001A4B30"/>
    <w:rsid w:val="00212219"/>
    <w:rsid w:val="00233295"/>
    <w:rsid w:val="00286E43"/>
    <w:rsid w:val="002C0737"/>
    <w:rsid w:val="002E3561"/>
    <w:rsid w:val="002F1D79"/>
    <w:rsid w:val="002F286F"/>
    <w:rsid w:val="002F5041"/>
    <w:rsid w:val="003327A2"/>
    <w:rsid w:val="00395470"/>
    <w:rsid w:val="003C252F"/>
    <w:rsid w:val="003F189B"/>
    <w:rsid w:val="00402CAB"/>
    <w:rsid w:val="00415F9A"/>
    <w:rsid w:val="00416F8B"/>
    <w:rsid w:val="004212E9"/>
    <w:rsid w:val="00443544"/>
    <w:rsid w:val="004A79D8"/>
    <w:rsid w:val="004C3286"/>
    <w:rsid w:val="004E348B"/>
    <w:rsid w:val="004E4D83"/>
    <w:rsid w:val="00505548"/>
    <w:rsid w:val="00527B99"/>
    <w:rsid w:val="00545923"/>
    <w:rsid w:val="005809B3"/>
    <w:rsid w:val="005E2D1B"/>
    <w:rsid w:val="00605D21"/>
    <w:rsid w:val="00684784"/>
    <w:rsid w:val="006A09BF"/>
    <w:rsid w:val="006A23A1"/>
    <w:rsid w:val="006A7447"/>
    <w:rsid w:val="006C653F"/>
    <w:rsid w:val="006F3BA6"/>
    <w:rsid w:val="006F559E"/>
    <w:rsid w:val="006F62DB"/>
    <w:rsid w:val="00791186"/>
    <w:rsid w:val="00793623"/>
    <w:rsid w:val="007B705D"/>
    <w:rsid w:val="007D521A"/>
    <w:rsid w:val="007D675F"/>
    <w:rsid w:val="007E7374"/>
    <w:rsid w:val="00813E6A"/>
    <w:rsid w:val="00831EBF"/>
    <w:rsid w:val="00834554"/>
    <w:rsid w:val="008C2331"/>
    <w:rsid w:val="008D24BF"/>
    <w:rsid w:val="008F4E8E"/>
    <w:rsid w:val="00943D0D"/>
    <w:rsid w:val="0094631D"/>
    <w:rsid w:val="00967C59"/>
    <w:rsid w:val="00970969"/>
    <w:rsid w:val="009C72D2"/>
    <w:rsid w:val="009D64F6"/>
    <w:rsid w:val="009E2294"/>
    <w:rsid w:val="009F7592"/>
    <w:rsid w:val="00A13F5B"/>
    <w:rsid w:val="00A164FE"/>
    <w:rsid w:val="00A30BAF"/>
    <w:rsid w:val="00A36C5B"/>
    <w:rsid w:val="00A47655"/>
    <w:rsid w:val="00A56508"/>
    <w:rsid w:val="00A65A12"/>
    <w:rsid w:val="00A977A2"/>
    <w:rsid w:val="00AC160B"/>
    <w:rsid w:val="00AD509F"/>
    <w:rsid w:val="00AE00D8"/>
    <w:rsid w:val="00AE1BD8"/>
    <w:rsid w:val="00B17744"/>
    <w:rsid w:val="00B62965"/>
    <w:rsid w:val="00B737FF"/>
    <w:rsid w:val="00B84B84"/>
    <w:rsid w:val="00B872FE"/>
    <w:rsid w:val="00B94A04"/>
    <w:rsid w:val="00BB2F97"/>
    <w:rsid w:val="00BB32C7"/>
    <w:rsid w:val="00BD1FE1"/>
    <w:rsid w:val="00BE356C"/>
    <w:rsid w:val="00C0405F"/>
    <w:rsid w:val="00C17CE2"/>
    <w:rsid w:val="00C26A0C"/>
    <w:rsid w:val="00C544CC"/>
    <w:rsid w:val="00C66A51"/>
    <w:rsid w:val="00C67C93"/>
    <w:rsid w:val="00CB71B3"/>
    <w:rsid w:val="00CC011B"/>
    <w:rsid w:val="00CD009E"/>
    <w:rsid w:val="00CD72ED"/>
    <w:rsid w:val="00CE518B"/>
    <w:rsid w:val="00CF33C7"/>
    <w:rsid w:val="00D405BB"/>
    <w:rsid w:val="00D41592"/>
    <w:rsid w:val="00D53D3F"/>
    <w:rsid w:val="00D74CDF"/>
    <w:rsid w:val="00E006B2"/>
    <w:rsid w:val="00E0230C"/>
    <w:rsid w:val="00E147C7"/>
    <w:rsid w:val="00E54DE1"/>
    <w:rsid w:val="00E778F4"/>
    <w:rsid w:val="00E82910"/>
    <w:rsid w:val="00EC60A9"/>
    <w:rsid w:val="00ED4B6E"/>
    <w:rsid w:val="00ED5256"/>
    <w:rsid w:val="00ED7B7C"/>
    <w:rsid w:val="00F02219"/>
    <w:rsid w:val="00F14D5D"/>
    <w:rsid w:val="00F40984"/>
    <w:rsid w:val="00F41A7F"/>
    <w:rsid w:val="00F521AB"/>
    <w:rsid w:val="00F534FB"/>
    <w:rsid w:val="00F60834"/>
    <w:rsid w:val="00F71D3F"/>
    <w:rsid w:val="00FF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0102"/>
    <w:rPr>
      <w:color w:val="808080"/>
    </w:rPr>
  </w:style>
  <w:style w:type="paragraph" w:customStyle="1" w:styleId="1B03D638ACF34B05B58DE085B2E60C53">
    <w:name w:val="1B03D638ACF34B05B58DE085B2E60C53"/>
    <w:rsid w:val="0094631D"/>
  </w:style>
  <w:style w:type="paragraph" w:customStyle="1" w:styleId="B5AAEA5D5D674DC5B2F0FA31DF004AA6">
    <w:name w:val="B5AAEA5D5D674DC5B2F0FA31DF004AA6"/>
    <w:rsid w:val="00CD009E"/>
  </w:style>
  <w:style w:type="paragraph" w:customStyle="1" w:styleId="2A7BF04EA24840D0A5D554852425FBBB">
    <w:name w:val="2A7BF04EA24840D0A5D554852425FBBB"/>
    <w:rsid w:val="003327A2"/>
  </w:style>
  <w:style w:type="paragraph" w:customStyle="1" w:styleId="0795C5B0FF0747D9BB0F9A4E52C7D728">
    <w:name w:val="0795C5B0FF0747D9BB0F9A4E52C7D728"/>
    <w:rsid w:val="003327A2"/>
  </w:style>
  <w:style w:type="paragraph" w:customStyle="1" w:styleId="4E43939755D94B4B87E370561357B0BA">
    <w:name w:val="4E43939755D94B4B87E370561357B0BA"/>
    <w:rsid w:val="00E54DE1"/>
  </w:style>
  <w:style w:type="paragraph" w:customStyle="1" w:styleId="0132F5B13A6043469A9E2631A853B4B5">
    <w:name w:val="0132F5B13A6043469A9E2631A853B4B5"/>
    <w:rsid w:val="00416F8B"/>
  </w:style>
  <w:style w:type="paragraph" w:customStyle="1" w:styleId="8F3B786D20D14CEE9649D1DC40B7574D">
    <w:name w:val="8F3B786D20D14CEE9649D1DC40B7574D"/>
    <w:rsid w:val="00F409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646C0-9E1F-4723-A41D-6E5C7169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Cruise</dc:creator>
  <cp:keywords/>
  <dc:description/>
  <cp:lastModifiedBy>admin</cp:lastModifiedBy>
  <cp:revision>307</cp:revision>
  <cp:lastPrinted>2024-07-20T16:05:00Z</cp:lastPrinted>
  <dcterms:created xsi:type="dcterms:W3CDTF">2023-07-10T18:25:00Z</dcterms:created>
  <dcterms:modified xsi:type="dcterms:W3CDTF">2026-06-02T06:16:00Z</dcterms:modified>
</cp:coreProperties>
</file>