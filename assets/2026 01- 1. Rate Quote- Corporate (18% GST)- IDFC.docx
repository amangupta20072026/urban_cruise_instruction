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560FD" w14:textId="6242F784" w:rsidR="00863A89" w:rsidRPr="00C708D2" w:rsidRDefault="00863A89" w:rsidP="00D8714B">
      <w:pPr>
        <w:spacing w:after="0" w:line="240" w:lineRule="auto"/>
        <w:jc w:val="center"/>
        <w:rPr>
          <w:rFonts w:cstheme="minorHAnsi"/>
          <w:b/>
          <w:bCs/>
          <w:sz w:val="28"/>
          <w:szCs w:val="28"/>
        </w:rPr>
      </w:pPr>
      <w:r w:rsidRPr="00C708D2">
        <w:rPr>
          <w:rFonts w:cstheme="minorHAnsi"/>
          <w:b/>
          <w:bCs/>
          <w:sz w:val="28"/>
          <w:szCs w:val="28"/>
        </w:rPr>
        <w:t>Dear Mr.</w:t>
      </w:r>
      <w:r w:rsidR="00D8714B">
        <w:rPr>
          <w:rFonts w:cstheme="minorHAnsi"/>
          <w:b/>
          <w:bCs/>
          <w:sz w:val="28"/>
          <w:szCs w:val="28"/>
        </w:rPr>
        <w:t>Aditya</w:t>
      </w:r>
      <w:r w:rsidRPr="00C708D2">
        <w:rPr>
          <w:rFonts w:cstheme="minorHAnsi"/>
          <w:b/>
          <w:bCs/>
          <w:sz w:val="28"/>
          <w:szCs w:val="28"/>
        </w:rPr>
        <w:tab/>
      </w:r>
      <w:r w:rsidRPr="00C708D2">
        <w:rPr>
          <w:rFonts w:cstheme="minorHAnsi"/>
          <w:b/>
          <w:bCs/>
          <w:sz w:val="28"/>
          <w:szCs w:val="28"/>
        </w:rPr>
        <w:tab/>
      </w:r>
      <w:r w:rsidRPr="0074329A">
        <w:rPr>
          <w:rFonts w:ascii="Impact" w:hAnsi="Impact" w:cstheme="minorHAnsi"/>
          <w:color w:val="009900"/>
          <w:sz w:val="32"/>
          <w:szCs w:val="32"/>
        </w:rPr>
        <w:tab/>
      </w:r>
      <w:r>
        <w:rPr>
          <w:rFonts w:ascii="Impact" w:hAnsi="Impact" w:cstheme="minorHAnsi"/>
          <w:color w:val="009900"/>
          <w:sz w:val="32"/>
          <w:szCs w:val="32"/>
        </w:rPr>
        <w:t xml:space="preserve">        </w:t>
      </w:r>
      <w:r>
        <w:rPr>
          <w:rFonts w:ascii="Impact" w:hAnsi="Impact" w:cstheme="minorHAnsi"/>
          <w:color w:val="009900"/>
          <w:sz w:val="32"/>
          <w:szCs w:val="32"/>
          <w:u w:val="single"/>
        </w:rPr>
        <w:t>RATE QUOTATION</w:t>
      </w:r>
      <w:r w:rsidRPr="00C708D2">
        <w:rPr>
          <w:rFonts w:cstheme="minorHAnsi"/>
          <w:b/>
          <w:bCs/>
          <w:sz w:val="28"/>
          <w:szCs w:val="28"/>
        </w:rPr>
        <w:tab/>
      </w:r>
      <w:r>
        <w:rPr>
          <w:rFonts w:cstheme="minorHAnsi"/>
          <w:b/>
          <w:bCs/>
          <w:sz w:val="28"/>
          <w:szCs w:val="28"/>
        </w:rPr>
        <w:t xml:space="preserve">         </w:t>
      </w:r>
      <w:r w:rsidRPr="00C708D2">
        <w:rPr>
          <w:rFonts w:cstheme="minorHAnsi"/>
          <w:b/>
          <w:bCs/>
          <w:sz w:val="28"/>
          <w:szCs w:val="28"/>
        </w:rPr>
        <w:tab/>
      </w:r>
      <w:r w:rsidRPr="00C708D2">
        <w:rPr>
          <w:rFonts w:cstheme="minorHAnsi"/>
          <w:b/>
          <w:bCs/>
          <w:sz w:val="28"/>
          <w:szCs w:val="28"/>
        </w:rPr>
        <w:tab/>
      </w:r>
      <w:r>
        <w:rPr>
          <w:rFonts w:cstheme="minorHAnsi"/>
          <w:b/>
          <w:bCs/>
          <w:sz w:val="28"/>
          <w:szCs w:val="28"/>
        </w:rPr>
        <w:t xml:space="preserve">         </w:t>
      </w:r>
      <w:sdt>
        <w:sdtPr>
          <w:rPr>
            <w:rFonts w:cstheme="minorHAnsi"/>
            <w:b/>
            <w:bCs/>
            <w:sz w:val="28"/>
            <w:szCs w:val="28"/>
          </w:rPr>
          <w:id w:val="1724706265"/>
          <w:placeholder>
            <w:docPart w:val="0132F5B13A6043469A9E2631A853B4B5"/>
          </w:placeholder>
          <w:date w:fullDate="2026-03-09T00:00:00Z">
            <w:dateFormat w:val="d-MMM-yy"/>
            <w:lid w:val="en-IN"/>
            <w:storeMappedDataAs w:val="dateTime"/>
            <w:calendar w:val="gregorian"/>
          </w:date>
        </w:sdtPr>
        <w:sdtContent>
          <w:r w:rsidR="00D8714B">
            <w:rPr>
              <w:rFonts w:cstheme="minorHAnsi"/>
              <w:b/>
              <w:bCs/>
              <w:sz w:val="28"/>
              <w:szCs w:val="28"/>
            </w:rPr>
            <w:t>9-Mar-26</w:t>
          </w:r>
        </w:sdtContent>
      </w:sdt>
    </w:p>
    <w:p w14:paraId="7AE695A9" w14:textId="01F630A4" w:rsidR="00863A89" w:rsidRPr="005E0F4B" w:rsidRDefault="00D8714B" w:rsidP="00863A89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       </w:t>
      </w:r>
      <w:r w:rsidRPr="00D8714B">
        <w:rPr>
          <w:rFonts w:cstheme="minorHAnsi"/>
          <w:b/>
          <w:bCs/>
        </w:rPr>
        <w:t>Turnsapp Dryclean Software</w:t>
      </w:r>
      <w:r>
        <w:rPr>
          <w:rFonts w:cstheme="minorHAnsi"/>
          <w:b/>
          <w:bCs/>
        </w:rPr>
        <w:t>,Noida</w:t>
      </w:r>
      <w:r w:rsidRPr="00D8714B">
        <w:rPr>
          <w:rFonts w:cstheme="minorHAnsi"/>
          <w:b/>
          <w:bCs/>
        </w:rPr>
        <w:t xml:space="preserve"> </w:t>
      </w:r>
    </w:p>
    <w:p w14:paraId="7B0866BB" w14:textId="77777777" w:rsidR="00863A89" w:rsidRPr="00173AE6" w:rsidRDefault="00863A89" w:rsidP="00863A89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C5A1B55" w14:textId="77777777" w:rsidR="00863A89" w:rsidRPr="00EA2BBB" w:rsidRDefault="00863A89" w:rsidP="00863A89">
      <w:pPr>
        <w:spacing w:after="0" w:line="240" w:lineRule="auto"/>
        <w:rPr>
          <w:rFonts w:cstheme="minorHAnsi"/>
          <w:b/>
          <w:bCs/>
          <w:i/>
          <w:iCs/>
          <w:color w:val="C00000"/>
          <w:sz w:val="26"/>
          <w:szCs w:val="26"/>
        </w:rPr>
      </w:pPr>
      <w:r w:rsidRPr="00EA2BBB">
        <w:rPr>
          <w:rFonts w:cstheme="minorHAnsi"/>
          <w:b/>
          <w:bCs/>
          <w:i/>
          <w:iCs/>
          <w:color w:val="C00000"/>
          <w:sz w:val="26"/>
          <w:szCs w:val="26"/>
        </w:rPr>
        <w:t>Greetings from Urban Cruise™</w:t>
      </w:r>
      <w:r>
        <w:rPr>
          <w:rFonts w:cstheme="minorHAnsi"/>
          <w:b/>
          <w:bCs/>
          <w:i/>
          <w:iCs/>
          <w:color w:val="C00000"/>
          <w:sz w:val="26"/>
          <w:szCs w:val="26"/>
        </w:rPr>
        <w:t>!</w:t>
      </w:r>
    </w:p>
    <w:p w14:paraId="17C3F027" w14:textId="20CDBB0B" w:rsidR="00D8253F" w:rsidRPr="00370C47" w:rsidRDefault="00D8253F" w:rsidP="001C36FA">
      <w:pPr>
        <w:spacing w:after="0" w:line="240" w:lineRule="auto"/>
        <w:rPr>
          <w:rFonts w:cstheme="minorHAnsi"/>
          <w:sz w:val="10"/>
          <w:szCs w:val="10"/>
        </w:rPr>
      </w:pPr>
    </w:p>
    <w:p w14:paraId="2F36212A" w14:textId="6E045C81" w:rsidR="001C36FA" w:rsidRPr="00EA2BBB" w:rsidRDefault="006A520A" w:rsidP="001C36FA">
      <w:pPr>
        <w:spacing w:after="0" w:line="240" w:lineRule="auto"/>
        <w:rPr>
          <w:rFonts w:cstheme="minorHAnsi"/>
          <w:sz w:val="26"/>
          <w:szCs w:val="26"/>
        </w:rPr>
      </w:pPr>
      <w:r w:rsidRPr="00EA2BBB">
        <w:rPr>
          <w:rFonts w:cstheme="minorHAnsi"/>
          <w:sz w:val="26"/>
          <w:szCs w:val="26"/>
        </w:rPr>
        <w:t xml:space="preserve">With reference to your </w:t>
      </w:r>
      <w:r w:rsidR="00E85937" w:rsidRPr="00EA2BBB">
        <w:rPr>
          <w:rFonts w:cstheme="minorHAnsi"/>
          <w:sz w:val="26"/>
          <w:szCs w:val="26"/>
        </w:rPr>
        <w:t xml:space="preserve">Enquiry, pls find the </w:t>
      </w:r>
      <w:r w:rsidR="00D8253F" w:rsidRPr="00EA2BBB">
        <w:rPr>
          <w:rFonts w:cstheme="minorHAnsi"/>
          <w:sz w:val="26"/>
          <w:szCs w:val="26"/>
        </w:rPr>
        <w:t>Trip details</w:t>
      </w:r>
      <w:r w:rsidR="00CE0D12" w:rsidRPr="00EA2BBB">
        <w:rPr>
          <w:rFonts w:cstheme="minorHAnsi"/>
          <w:sz w:val="26"/>
          <w:szCs w:val="26"/>
        </w:rPr>
        <w:t>, Vehicle Options &amp;</w:t>
      </w:r>
      <w:r w:rsidR="00D8253F" w:rsidRPr="00EA2BBB">
        <w:rPr>
          <w:rFonts w:cstheme="minorHAnsi"/>
          <w:sz w:val="26"/>
          <w:szCs w:val="26"/>
        </w:rPr>
        <w:t xml:space="preserve"> </w:t>
      </w:r>
      <w:r w:rsidR="00AF4593" w:rsidRPr="00EA2BBB">
        <w:rPr>
          <w:rFonts w:cstheme="minorHAnsi"/>
          <w:sz w:val="26"/>
          <w:szCs w:val="26"/>
        </w:rPr>
        <w:t>P</w:t>
      </w:r>
      <w:r w:rsidR="00E85937" w:rsidRPr="00EA2BBB">
        <w:rPr>
          <w:rFonts w:cstheme="minorHAnsi"/>
          <w:sz w:val="26"/>
          <w:szCs w:val="26"/>
        </w:rPr>
        <w:t>ricing</w:t>
      </w:r>
      <w:r w:rsidR="00FE1699" w:rsidRPr="00EA2BBB">
        <w:rPr>
          <w:rFonts w:cstheme="minorHAnsi"/>
          <w:sz w:val="26"/>
          <w:szCs w:val="26"/>
        </w:rPr>
        <w:t>-</w:t>
      </w:r>
      <w:r w:rsidR="00E85937" w:rsidRPr="00EA2BBB">
        <w:rPr>
          <w:rFonts w:cstheme="minorHAnsi"/>
          <w:sz w:val="26"/>
          <w:szCs w:val="26"/>
        </w:rPr>
        <w:t xml:space="preserve"> </w:t>
      </w:r>
    </w:p>
    <w:p w14:paraId="464B9AB4" w14:textId="7AE9CB79" w:rsidR="00176A77" w:rsidRPr="00262BB3" w:rsidRDefault="00176A77" w:rsidP="00176A77">
      <w:pPr>
        <w:pStyle w:val="ListParagraph"/>
        <w:spacing w:after="0" w:line="240" w:lineRule="auto"/>
        <w:rPr>
          <w:rFonts w:cstheme="minorHAnsi"/>
          <w:color w:val="000000" w:themeColor="text1"/>
          <w:sz w:val="18"/>
          <w:szCs w:val="18"/>
        </w:rPr>
      </w:pPr>
    </w:p>
    <w:tbl>
      <w:tblPr>
        <w:tblW w:w="10916" w:type="dxa"/>
        <w:tblInd w:w="-307" w:type="dxa"/>
        <w:tblBorders>
          <w:top w:val="single" w:sz="18" w:space="0" w:color="008000"/>
          <w:left w:val="single" w:sz="18" w:space="0" w:color="008000"/>
          <w:bottom w:val="single" w:sz="18" w:space="0" w:color="008000"/>
          <w:right w:val="single" w:sz="18" w:space="0" w:color="008000"/>
          <w:insideV w:val="single" w:sz="18" w:space="0" w:color="008000"/>
        </w:tblBorders>
        <w:tblLook w:val="04A0" w:firstRow="1" w:lastRow="0" w:firstColumn="1" w:lastColumn="0" w:noHBand="0" w:noVBand="1"/>
      </w:tblPr>
      <w:tblGrid>
        <w:gridCol w:w="1138"/>
        <w:gridCol w:w="1558"/>
        <w:gridCol w:w="1132"/>
        <w:gridCol w:w="1559"/>
        <w:gridCol w:w="851"/>
        <w:gridCol w:w="3118"/>
        <w:gridCol w:w="1560"/>
      </w:tblGrid>
      <w:tr w:rsidR="001B0D2A" w:rsidRPr="00584C36" w14:paraId="45E68EC4" w14:textId="77777777" w:rsidTr="00A5351B">
        <w:trPr>
          <w:trHeight w:val="342"/>
        </w:trPr>
        <w:tc>
          <w:tcPr>
            <w:tcW w:w="10916" w:type="dxa"/>
            <w:gridSpan w:val="7"/>
            <w:tcBorders>
              <w:top w:val="single" w:sz="18" w:space="0" w:color="008000"/>
              <w:bottom w:val="single" w:sz="18" w:space="0" w:color="008000"/>
            </w:tcBorders>
            <w:shd w:val="clear" w:color="000000" w:fill="009900"/>
            <w:vAlign w:val="center"/>
            <w:hideMark/>
          </w:tcPr>
          <w:p w14:paraId="74A054EA" w14:textId="77777777" w:rsidR="001B0D2A" w:rsidRPr="00584C36" w:rsidRDefault="001B0D2A" w:rsidP="000D4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n-IN"/>
              </w:rPr>
            </w:pPr>
            <w:bookmarkStart w:id="0" w:name="_Hlk149155627"/>
            <w:r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n-IN"/>
              </w:rPr>
              <w:t>YOUR TRAVEL REQUIREMENT</w:t>
            </w:r>
          </w:p>
        </w:tc>
      </w:tr>
      <w:tr w:rsidR="00D8714B" w:rsidRPr="00425A2D" w14:paraId="12A0D042" w14:textId="77777777" w:rsidTr="00A5351B">
        <w:trPr>
          <w:trHeight w:val="338"/>
        </w:trPr>
        <w:tc>
          <w:tcPr>
            <w:tcW w:w="1138" w:type="dxa"/>
            <w:vMerge w:val="restart"/>
            <w:tcBorders>
              <w:top w:val="single" w:sz="18" w:space="0" w:color="008000"/>
              <w:bottom w:val="single" w:sz="18" w:space="0" w:color="008000"/>
              <w:right w:val="single" w:sz="4" w:space="0" w:color="A6A6A6" w:themeColor="background1" w:themeShade="A6"/>
            </w:tcBorders>
            <w:vAlign w:val="center"/>
            <w:hideMark/>
          </w:tcPr>
          <w:p w14:paraId="00E91138" w14:textId="3D2AB5EE" w:rsidR="00D8714B" w:rsidRPr="00A44A5A" w:rsidRDefault="00D8714B" w:rsidP="00D871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</w:pPr>
            <w:bookmarkStart w:id="1" w:name="_Hlk140323622"/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  <w:t xml:space="preserve">Travel </w:t>
            </w:r>
          </w:p>
          <w:p w14:paraId="49ADDF8C" w14:textId="68A0EE76" w:rsidR="00D8714B" w:rsidRPr="00C51ADA" w:rsidRDefault="00D8714B" w:rsidP="00D871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  <w:t>Detail</w:t>
            </w:r>
            <w:r w:rsidRPr="007A467D">
              <w:rPr>
                <w:rFonts w:ascii="Webdings" w:eastAsia="Times New Roman" w:hAnsi="Webdings" w:cs="Calibri"/>
                <w:b/>
                <w:bCs/>
                <w:color w:val="FF9900"/>
                <w:sz w:val="28"/>
                <w:szCs w:val="28"/>
                <w:lang w:eastAsia="en-IN"/>
              </w:rPr>
              <w:t></w:t>
            </w:r>
          </w:p>
        </w:tc>
        <w:tc>
          <w:tcPr>
            <w:tcW w:w="1558" w:type="dxa"/>
            <w:tcBorders>
              <w:top w:val="single" w:sz="18" w:space="0" w:color="008000"/>
              <w:left w:val="single" w:sz="4" w:space="0" w:color="A6A6A6" w:themeColor="background1" w:themeShade="A6"/>
              <w:bottom w:val="nil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  <w:hideMark/>
          </w:tcPr>
          <w:p w14:paraId="3E121D33" w14:textId="77777777" w:rsidR="00D8714B" w:rsidRDefault="00000000" w:rsidP="00D871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33CC"/>
                <w:lang w:eastAsia="en-IN"/>
              </w:rPr>
            </w:pPr>
            <w:sdt>
              <w:sdtPr>
                <w:rPr>
                  <w:rFonts w:eastAsia="Times New Roman" w:cstheme="minorHAnsi"/>
                  <w:b/>
                  <w:bCs/>
                  <w:color w:val="0033CC"/>
                  <w:lang w:eastAsia="en-IN"/>
                </w:rPr>
                <w:id w:val="-428429096"/>
                <w:placeholder>
                  <w:docPart w:val="6DBE3FF36D6847C1A03F4E64323941C1"/>
                </w:placeholder>
                <w:date w:fullDate="2026-04-03T00:00:00Z">
                  <w:dateFormat w:val="d-MMM"/>
                  <w:lid w:val="en-IN"/>
                  <w:storeMappedDataAs w:val="date"/>
                  <w:calendar w:val="gregorian"/>
                </w:date>
              </w:sdtPr>
              <w:sdtContent>
                <w:r w:rsidR="00D8714B">
                  <w:rPr>
                    <w:rFonts w:eastAsia="Times New Roman" w:cstheme="minorHAnsi"/>
                    <w:b/>
                    <w:bCs/>
                    <w:color w:val="0033CC"/>
                    <w:lang w:eastAsia="en-IN"/>
                  </w:rPr>
                  <w:t>3-Apr</w:t>
                </w:r>
              </w:sdtContent>
            </w:sdt>
            <w:r w:rsidR="00D8714B" w:rsidRPr="00342A13">
              <w:rPr>
                <w:rFonts w:eastAsia="Times New Roman" w:cstheme="minorHAnsi"/>
                <w:b/>
                <w:bCs/>
                <w:color w:val="0033CC"/>
                <w:lang w:eastAsia="en-IN"/>
              </w:rPr>
              <w:t xml:space="preserve"> </w:t>
            </w:r>
          </w:p>
          <w:p w14:paraId="40BBF50F" w14:textId="57F71574" w:rsidR="00D8714B" w:rsidRPr="00342A13" w:rsidRDefault="00D8714B" w:rsidP="00D871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6600"/>
                <w:lang w:eastAsia="en-IN"/>
              </w:rPr>
            </w:pPr>
            <w:r>
              <w:rPr>
                <w:rFonts w:eastAsia="Times New Roman" w:cstheme="minorHAnsi"/>
                <w:color w:val="0033CC"/>
                <w:lang w:eastAsia="en-IN"/>
              </w:rPr>
              <w:t>6:00a</w:t>
            </w:r>
            <w:r w:rsidRPr="00342A13">
              <w:rPr>
                <w:rFonts w:eastAsia="Times New Roman" w:cstheme="minorHAnsi"/>
                <w:color w:val="0033CC"/>
                <w:lang w:eastAsia="en-IN"/>
              </w:rPr>
              <w:t>m</w:t>
            </w:r>
          </w:p>
        </w:tc>
        <w:tc>
          <w:tcPr>
            <w:tcW w:w="6660" w:type="dxa"/>
            <w:gridSpan w:val="4"/>
            <w:vMerge w:val="restart"/>
            <w:tcBorders>
              <w:top w:val="single" w:sz="18" w:space="0" w:color="008000"/>
              <w:left w:val="single" w:sz="4" w:space="0" w:color="7F7F7F" w:themeColor="text1" w:themeTint="80"/>
              <w:bottom w:val="single" w:sz="18" w:space="0" w:color="008000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5B5046A" w14:textId="362B12F8" w:rsidR="00D8714B" w:rsidRPr="008B5F39" w:rsidRDefault="00D8714B" w:rsidP="00D871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Shimla</w:t>
            </w:r>
          </w:p>
        </w:tc>
        <w:tc>
          <w:tcPr>
            <w:tcW w:w="1560" w:type="dxa"/>
            <w:tcBorders>
              <w:top w:val="single" w:sz="18" w:space="0" w:color="008000"/>
              <w:left w:val="single" w:sz="4" w:space="0" w:color="A6A6A6" w:themeColor="background1" w:themeShade="A6"/>
              <w:bottom w:val="nil"/>
              <w:right w:val="single" w:sz="18" w:space="0" w:color="008000"/>
            </w:tcBorders>
            <w:shd w:val="clear" w:color="auto" w:fill="FFFFFF" w:themeFill="background1"/>
            <w:vAlign w:val="center"/>
          </w:tcPr>
          <w:p w14:paraId="4F01423E" w14:textId="77777777" w:rsidR="00D8714B" w:rsidRDefault="00000000" w:rsidP="00D871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lang w:eastAsia="en-IN"/>
              </w:rPr>
            </w:pPr>
            <w:sdt>
              <w:sdtPr>
                <w:rPr>
                  <w:rFonts w:eastAsia="Times New Roman" w:cstheme="minorHAnsi"/>
                  <w:b/>
                  <w:bCs/>
                  <w:color w:val="C00000"/>
                  <w:lang w:eastAsia="en-IN"/>
                </w:rPr>
                <w:id w:val="1722950377"/>
                <w:placeholder>
                  <w:docPart w:val="97594E5348AF444B956D293950F61620"/>
                </w:placeholder>
                <w:date w:fullDate="2026-04-05T00:00:00Z">
                  <w:dateFormat w:val="d-MMM"/>
                  <w:lid w:val="en-IN"/>
                  <w:storeMappedDataAs w:val="date"/>
                  <w:calendar w:val="gregorian"/>
                </w:date>
              </w:sdtPr>
              <w:sdtContent>
                <w:r w:rsidR="00D8714B">
                  <w:rPr>
                    <w:rFonts w:eastAsia="Times New Roman" w:cstheme="minorHAnsi"/>
                    <w:b/>
                    <w:bCs/>
                    <w:color w:val="C00000"/>
                    <w:lang w:eastAsia="en-IN"/>
                  </w:rPr>
                  <w:t>5-Apr</w:t>
                </w:r>
              </w:sdtContent>
            </w:sdt>
            <w:r w:rsidR="00D8714B" w:rsidRPr="00342A13">
              <w:rPr>
                <w:rFonts w:eastAsia="Times New Roman" w:cstheme="minorHAnsi"/>
                <w:b/>
                <w:bCs/>
                <w:color w:val="C00000"/>
                <w:lang w:eastAsia="en-IN"/>
              </w:rPr>
              <w:t xml:space="preserve"> </w:t>
            </w:r>
          </w:p>
          <w:p w14:paraId="2E65CE1C" w14:textId="7E572268" w:rsidR="00D8714B" w:rsidRPr="00342A13" w:rsidRDefault="00D8714B" w:rsidP="00D871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C00000"/>
                <w:lang w:eastAsia="en-IN"/>
              </w:rPr>
              <w:t>8:0</w:t>
            </w:r>
            <w:r w:rsidRPr="00342A13">
              <w:rPr>
                <w:rFonts w:eastAsia="Times New Roman" w:cstheme="minorHAnsi"/>
                <w:b/>
                <w:bCs/>
                <w:color w:val="C00000"/>
                <w:lang w:eastAsia="en-IN"/>
              </w:rPr>
              <w:t>0</w:t>
            </w:r>
            <w:r w:rsidRPr="00342A13">
              <w:rPr>
                <w:rFonts w:eastAsia="Times New Roman" w:cstheme="minorHAnsi"/>
                <w:color w:val="C00000"/>
                <w:lang w:eastAsia="en-IN"/>
              </w:rPr>
              <w:t>pm</w:t>
            </w:r>
          </w:p>
        </w:tc>
      </w:tr>
      <w:tr w:rsidR="00D8714B" w:rsidRPr="00425A2D" w14:paraId="7AB8794C" w14:textId="77777777" w:rsidTr="00A5351B">
        <w:trPr>
          <w:trHeight w:val="337"/>
        </w:trPr>
        <w:tc>
          <w:tcPr>
            <w:tcW w:w="1138" w:type="dxa"/>
            <w:vMerge/>
            <w:tcBorders>
              <w:top w:val="single" w:sz="18" w:space="0" w:color="008000"/>
              <w:bottom w:val="single" w:sz="18" w:space="0" w:color="008000"/>
              <w:right w:val="single" w:sz="4" w:space="0" w:color="A6A6A6" w:themeColor="background1" w:themeShade="A6"/>
            </w:tcBorders>
            <w:vAlign w:val="center"/>
          </w:tcPr>
          <w:p w14:paraId="2515CD49" w14:textId="77777777" w:rsidR="00D8714B" w:rsidRPr="00A44A5A" w:rsidRDefault="00D8714B" w:rsidP="00D871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</w:pPr>
          </w:p>
        </w:tc>
        <w:tc>
          <w:tcPr>
            <w:tcW w:w="1558" w:type="dxa"/>
            <w:tcBorders>
              <w:top w:val="nil"/>
              <w:left w:val="single" w:sz="4" w:space="0" w:color="A6A6A6" w:themeColor="background1" w:themeShade="A6"/>
              <w:bottom w:val="single" w:sz="18" w:space="0" w:color="00800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5C6C75E3" w14:textId="77777777" w:rsidR="00D8714B" w:rsidRPr="001C6CE0" w:rsidRDefault="00D8714B" w:rsidP="00D871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33CC"/>
                <w:sz w:val="18"/>
                <w:szCs w:val="18"/>
                <w:lang w:val="en-US" w:eastAsia="en-IN"/>
              </w:rPr>
            </w:pPr>
            <w:r w:rsidRPr="001C6CE0">
              <w:rPr>
                <w:rFonts w:ascii="Arial Narrow" w:eastAsia="Times New Roman" w:hAnsi="Arial Narrow" w:cs="Calibri"/>
                <w:b/>
                <w:bCs/>
                <w:color w:val="0033CC"/>
                <w:sz w:val="18"/>
                <w:szCs w:val="18"/>
                <w:lang w:val="en-US" w:eastAsia="en-IN"/>
              </w:rPr>
              <w:t>Noida-62</w:t>
            </w:r>
          </w:p>
          <w:p w14:paraId="5071307A" w14:textId="10DF2A75" w:rsidR="00D8714B" w:rsidRPr="00BF1391" w:rsidRDefault="00D8714B" w:rsidP="00D871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33CC"/>
                <w:lang w:eastAsia="en-IN"/>
              </w:rPr>
            </w:pPr>
          </w:p>
        </w:tc>
        <w:tc>
          <w:tcPr>
            <w:tcW w:w="6660" w:type="dxa"/>
            <w:gridSpan w:val="4"/>
            <w:vMerge/>
            <w:tcBorders>
              <w:top w:val="single" w:sz="18" w:space="0" w:color="008000"/>
              <w:left w:val="single" w:sz="4" w:space="0" w:color="7F7F7F" w:themeColor="text1" w:themeTint="80"/>
              <w:bottom w:val="single" w:sz="18" w:space="0" w:color="008000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15D92B0" w14:textId="77777777" w:rsidR="00D8714B" w:rsidRPr="00A44A5A" w:rsidRDefault="00D8714B" w:rsidP="00D871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6A6A6" w:themeColor="background1" w:themeShade="A6"/>
              <w:bottom w:val="single" w:sz="18" w:space="0" w:color="008000"/>
              <w:right w:val="single" w:sz="18" w:space="0" w:color="008000"/>
            </w:tcBorders>
            <w:shd w:val="clear" w:color="auto" w:fill="FFFFFF" w:themeFill="background1"/>
            <w:vAlign w:val="center"/>
          </w:tcPr>
          <w:p w14:paraId="175A5B2F" w14:textId="77777777" w:rsidR="00D8714B" w:rsidRDefault="00D8714B" w:rsidP="00D8714B">
            <w:pPr>
              <w:jc w:val="center"/>
              <w:rPr>
                <w:rFonts w:ascii="Calibri" w:hAnsi="Calibri" w:cs="Calibri"/>
                <w:b/>
                <w:bCs/>
                <w:color w:val="C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C00000"/>
                <w:sz w:val="18"/>
                <w:szCs w:val="18"/>
              </w:rPr>
              <w:t>Noida-62</w:t>
            </w:r>
          </w:p>
          <w:p w14:paraId="1DD11FAA" w14:textId="0319FF0E" w:rsidR="00D8714B" w:rsidRPr="00D9567B" w:rsidRDefault="00D8714B" w:rsidP="00D8714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C00000"/>
                <w:lang w:eastAsia="en-IN"/>
              </w:rPr>
            </w:pPr>
          </w:p>
        </w:tc>
      </w:tr>
      <w:tr w:rsidR="00521AED" w:rsidRPr="00584C36" w14:paraId="1CA574F5" w14:textId="77777777" w:rsidTr="00A5351B">
        <w:trPr>
          <w:trHeight w:val="423"/>
        </w:trPr>
        <w:tc>
          <w:tcPr>
            <w:tcW w:w="1138" w:type="dxa"/>
            <w:tcBorders>
              <w:top w:val="single" w:sz="18" w:space="0" w:color="008000"/>
              <w:bottom w:val="single" w:sz="18" w:space="0" w:color="008000"/>
              <w:right w:val="single" w:sz="4" w:space="0" w:color="A6A6A6" w:themeColor="background1" w:themeShade="A6"/>
            </w:tcBorders>
            <w:vAlign w:val="center"/>
            <w:hideMark/>
          </w:tcPr>
          <w:p w14:paraId="550F3024" w14:textId="7B4C8184" w:rsidR="00425A2D" w:rsidRPr="00C51ADA" w:rsidRDefault="00425A2D" w:rsidP="000D46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  <w:t>Tr</w:t>
            </w:r>
            <w:r w:rsidR="00466BA1" w:rsidRPr="00A44A5A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  <w:t>avel</w:t>
            </w:r>
            <w:r w:rsidRPr="00C51AD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 xml:space="preserve"> </w:t>
            </w:r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  <w:t>Date</w:t>
            </w:r>
            <w:r w:rsidRPr="007A467D">
              <w:rPr>
                <w:rFonts w:ascii="Webdings" w:eastAsia="Times New Roman" w:hAnsi="Webdings" w:cs="Calibri"/>
                <w:b/>
                <w:bCs/>
                <w:color w:val="FF9900"/>
                <w:sz w:val="28"/>
                <w:szCs w:val="28"/>
                <w:lang w:eastAsia="en-IN"/>
              </w:rPr>
              <w:t></w:t>
            </w:r>
          </w:p>
        </w:tc>
        <w:tc>
          <w:tcPr>
            <w:tcW w:w="2690" w:type="dxa"/>
            <w:gridSpan w:val="2"/>
            <w:tcBorders>
              <w:top w:val="single" w:sz="18" w:space="0" w:color="008000"/>
              <w:left w:val="single" w:sz="4" w:space="0" w:color="A6A6A6" w:themeColor="background1" w:themeShade="A6"/>
              <w:bottom w:val="single" w:sz="18" w:space="0" w:color="008000"/>
              <w:right w:val="single" w:sz="18" w:space="0" w:color="008000"/>
            </w:tcBorders>
            <w:vAlign w:val="center"/>
            <w:hideMark/>
          </w:tcPr>
          <w:p w14:paraId="6D1CE005" w14:textId="366625CF" w:rsidR="00D8714B" w:rsidRDefault="00000000" w:rsidP="00D871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9900"/>
                <w:sz w:val="24"/>
                <w:szCs w:val="24"/>
                <w:lang w:eastAsia="en-IN"/>
              </w:rPr>
            </w:pPr>
            <w:sdt>
              <w:sdtPr>
                <w:rPr>
                  <w:rFonts w:ascii="Calibri" w:eastAsia="Times New Roman" w:hAnsi="Calibri" w:cs="Calibri"/>
                  <w:b/>
                  <w:bCs/>
                  <w:color w:val="000000"/>
                  <w:sz w:val="26"/>
                  <w:szCs w:val="26"/>
                  <w:lang w:eastAsia="en-IN"/>
                </w:rPr>
                <w:id w:val="561843667"/>
                <w:placeholder>
                  <w:docPart w:val="FCD0C18449444AF9B4CFD9E503D72458"/>
                </w:placeholder>
                <w:date w:fullDate="2026-04-03T00:00:00Z">
                  <w:dateFormat w:val="d-MMM"/>
                  <w:lid w:val="en-IN"/>
                  <w:storeMappedDataAs w:val="date"/>
                  <w:calendar w:val="gregorian"/>
                </w:date>
              </w:sdtPr>
              <w:sdtContent>
                <w:r w:rsidR="00C5776F">
                  <w:rPr>
                    <w:rFonts w:ascii="Calibri" w:eastAsia="Times New Roman" w:hAnsi="Calibri" w:cs="Calibri"/>
                    <w:b/>
                    <w:bCs/>
                    <w:color w:val="000000"/>
                    <w:sz w:val="26"/>
                    <w:szCs w:val="26"/>
                    <w:lang w:eastAsia="en-IN"/>
                  </w:rPr>
                  <w:t>3-Apr</w:t>
                </w:r>
              </w:sdtContent>
            </w:sdt>
            <w:r w:rsidR="00D8714B" w:rsidRPr="00C51AD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 xml:space="preserve"> </w:t>
            </w:r>
            <w:r w:rsidR="00D8714B" w:rsidRPr="00BF1391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en-IN"/>
              </w:rPr>
              <w:t>to</w:t>
            </w:r>
            <w:r w:rsidR="00D8714B" w:rsidRPr="00C51AD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 xml:space="preserve"> </w:t>
            </w:r>
            <w:sdt>
              <w:sdtPr>
                <w:rPr>
                  <w:rFonts w:ascii="Calibri" w:eastAsia="Times New Roman" w:hAnsi="Calibri" w:cs="Calibri"/>
                  <w:b/>
                  <w:bCs/>
                  <w:color w:val="000000"/>
                  <w:sz w:val="26"/>
                  <w:szCs w:val="26"/>
                  <w:lang w:eastAsia="en-IN"/>
                </w:rPr>
                <w:id w:val="2145690978"/>
                <w:placeholder>
                  <w:docPart w:val="FCD0C18449444AF9B4CFD9E503D72458"/>
                </w:placeholder>
                <w:date w:fullDate="2026-04-05T00:00:00Z">
                  <w:dateFormat w:val="d-MMM"/>
                  <w:lid w:val="en-IN"/>
                  <w:storeMappedDataAs w:val="dateTime"/>
                  <w:calendar w:val="gregorian"/>
                </w:date>
              </w:sdtPr>
              <w:sdtContent>
                <w:r w:rsidR="00D8714B">
                  <w:rPr>
                    <w:rFonts w:ascii="Calibri" w:eastAsia="Times New Roman" w:hAnsi="Calibri" w:cs="Calibri"/>
                    <w:b/>
                    <w:bCs/>
                    <w:color w:val="000000"/>
                    <w:sz w:val="26"/>
                    <w:szCs w:val="26"/>
                    <w:lang w:eastAsia="en-IN"/>
                  </w:rPr>
                  <w:t>5-Apr</w:t>
                </w:r>
              </w:sdtContent>
            </w:sdt>
            <w:r w:rsidR="00D8714B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 xml:space="preserve"> </w:t>
            </w:r>
            <w:r w:rsidR="00D8714B" w:rsidRPr="00795774">
              <w:rPr>
                <w:rFonts w:ascii="Calibri" w:eastAsia="Times New Roman" w:hAnsi="Calibri" w:cs="Calibri"/>
                <w:b/>
                <w:bCs/>
                <w:color w:val="009900"/>
                <w:sz w:val="24"/>
                <w:szCs w:val="24"/>
                <w:lang w:eastAsia="en-IN"/>
              </w:rPr>
              <w:t>202</w:t>
            </w:r>
            <w:r w:rsidR="00D8714B">
              <w:rPr>
                <w:rFonts w:ascii="Calibri" w:eastAsia="Times New Roman" w:hAnsi="Calibri" w:cs="Calibri"/>
                <w:b/>
                <w:bCs/>
                <w:color w:val="009900"/>
                <w:sz w:val="24"/>
                <w:szCs w:val="24"/>
                <w:lang w:eastAsia="en-IN"/>
              </w:rPr>
              <w:t>6</w:t>
            </w:r>
          </w:p>
          <w:p w14:paraId="42B6BD9A" w14:textId="07CB227F" w:rsidR="00425A2D" w:rsidRPr="006E3143" w:rsidRDefault="00D8714B" w:rsidP="00D8714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8000"/>
                <w:sz w:val="26"/>
                <w:szCs w:val="26"/>
                <w:lang w:eastAsia="en-IN"/>
              </w:rPr>
            </w:pPr>
            <w:r w:rsidRPr="006E3143">
              <w:rPr>
                <w:rFonts w:ascii="Calibri" w:eastAsia="Times New Roman" w:hAnsi="Calibri" w:cs="Calibri"/>
                <w:b/>
                <w:bCs/>
                <w:color w:val="008000"/>
                <w:sz w:val="26"/>
                <w:szCs w:val="26"/>
                <w:lang w:eastAsia="en-IN"/>
              </w:rPr>
              <w:t>(</w:t>
            </w:r>
            <w:r>
              <w:rPr>
                <w:rFonts w:ascii="Calibri" w:eastAsia="Times New Roman" w:hAnsi="Calibri" w:cs="Calibri"/>
                <w:b/>
                <w:bCs/>
                <w:color w:val="008000"/>
                <w:sz w:val="26"/>
                <w:szCs w:val="26"/>
                <w:lang w:eastAsia="en-IN"/>
              </w:rPr>
              <w:t>3</w:t>
            </w:r>
            <w:r w:rsidRPr="006E3143">
              <w:rPr>
                <w:rFonts w:ascii="Calibri" w:eastAsia="Times New Roman" w:hAnsi="Calibri" w:cs="Calibri"/>
                <w:b/>
                <w:bCs/>
                <w:color w:val="008000"/>
                <w:sz w:val="26"/>
                <w:szCs w:val="26"/>
                <w:lang w:eastAsia="en-IN"/>
              </w:rPr>
              <w:t xml:space="preserve"> days)</w:t>
            </w:r>
          </w:p>
        </w:tc>
        <w:tc>
          <w:tcPr>
            <w:tcW w:w="1559" w:type="dxa"/>
            <w:tcBorders>
              <w:top w:val="single" w:sz="18" w:space="0" w:color="008000"/>
              <w:left w:val="single" w:sz="18" w:space="0" w:color="008000"/>
              <w:bottom w:val="single" w:sz="18" w:space="0" w:color="008000"/>
              <w:right w:val="single" w:sz="18" w:space="0" w:color="008000"/>
            </w:tcBorders>
            <w:vAlign w:val="center"/>
          </w:tcPr>
          <w:p w14:paraId="21FF38A1" w14:textId="77777777" w:rsidR="00A5351B" w:rsidRDefault="00425A2D" w:rsidP="000D4603">
            <w:pPr>
              <w:spacing w:after="0" w:line="240" w:lineRule="auto"/>
              <w:rPr>
                <w:rFonts w:ascii="Webdings" w:eastAsia="Times New Roman" w:hAnsi="Webdings" w:cs="Calibri"/>
                <w:b/>
                <w:bCs/>
                <w:color w:val="FF9900"/>
                <w:sz w:val="28"/>
                <w:szCs w:val="28"/>
                <w:lang w:eastAsia="en-IN"/>
              </w:rPr>
            </w:pPr>
            <w:r w:rsidRPr="002B0514">
              <w:rPr>
                <w:rFonts w:ascii="Calibri" w:eastAsia="Times New Roman" w:hAnsi="Calibri" w:cs="Calibri"/>
                <w:b/>
                <w:bCs/>
                <w:color w:val="000000"/>
                <w:sz w:val="25"/>
                <w:szCs w:val="25"/>
                <w:lang w:eastAsia="en-IN"/>
              </w:rPr>
              <w:t>TRIP TYPE</w:t>
            </w:r>
            <w:r w:rsidRPr="007A467D">
              <w:rPr>
                <w:rFonts w:ascii="Webdings" w:eastAsia="Times New Roman" w:hAnsi="Webdings" w:cs="Calibri"/>
                <w:b/>
                <w:bCs/>
                <w:color w:val="FF9900"/>
                <w:sz w:val="28"/>
                <w:szCs w:val="28"/>
                <w:lang w:eastAsia="en-IN"/>
              </w:rPr>
              <w:t></w:t>
            </w:r>
          </w:p>
          <w:p w14:paraId="048157D8" w14:textId="05102968" w:rsidR="00425A2D" w:rsidRPr="00C51ADA" w:rsidRDefault="00425A2D" w:rsidP="000D46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  <w:t xml:space="preserve"> </w:t>
            </w:r>
            <w:sdt>
              <w:sdtPr>
                <w:rPr>
                  <w:rFonts w:ascii="Impact" w:eastAsia="Times New Roman" w:hAnsi="Impact" w:cs="Calibri"/>
                  <w:color w:val="996633"/>
                  <w:lang w:eastAsia="en-IN"/>
                </w:rPr>
                <w:alias w:val="Trip Type"/>
                <w:tag w:val="Trip Type"/>
                <w:id w:val="-1513294871"/>
                <w:placeholder>
                  <w:docPart w:val="B5AAEA5D5D674DC5B2F0FA31DF004AA6"/>
                </w:placeholder>
                <w:dropDownList>
                  <w:listItem w:value="Choose an item."/>
                  <w:listItem w:displayText="Round Trip" w:value="Round Trip"/>
                  <w:listItem w:displayText="Pick &amp; Drop" w:value="Pick &amp; Drop"/>
                  <w:listItem w:displayText="One Way Drop" w:value="One Way Drop"/>
                </w:dropDownList>
              </w:sdtPr>
              <w:sdtContent>
                <w:r w:rsidR="00D8714B">
                  <w:rPr>
                    <w:rFonts w:ascii="Impact" w:eastAsia="Times New Roman" w:hAnsi="Impact" w:cs="Calibri"/>
                    <w:color w:val="996633"/>
                    <w:lang w:eastAsia="en-IN"/>
                  </w:rPr>
                  <w:t>Round Trip</w:t>
                </w:r>
              </w:sdtContent>
            </w:sdt>
          </w:p>
        </w:tc>
        <w:tc>
          <w:tcPr>
            <w:tcW w:w="851" w:type="dxa"/>
            <w:tcBorders>
              <w:top w:val="single" w:sz="18" w:space="0" w:color="008000"/>
              <w:left w:val="single" w:sz="18" w:space="0" w:color="008000"/>
              <w:bottom w:val="single" w:sz="18" w:space="0" w:color="008000"/>
              <w:right w:val="single" w:sz="18" w:space="0" w:color="008000"/>
            </w:tcBorders>
            <w:vAlign w:val="center"/>
          </w:tcPr>
          <w:p w14:paraId="2D461EC2" w14:textId="77777777" w:rsidR="00425A2D" w:rsidRPr="00425A2D" w:rsidRDefault="00425A2D" w:rsidP="00425A2D">
            <w:pPr>
              <w:spacing w:after="0" w:line="240" w:lineRule="auto"/>
              <w:jc w:val="center"/>
              <w:rPr>
                <w:rFonts w:ascii="Impact" w:eastAsia="Times New Roman" w:hAnsi="Impact" w:cs="Calibri"/>
                <w:color w:val="000000" w:themeColor="text1"/>
                <w:sz w:val="28"/>
                <w:szCs w:val="28"/>
                <w:lang w:eastAsia="en-IN"/>
              </w:rPr>
            </w:pPr>
            <w:r w:rsidRPr="00425A2D">
              <w:rPr>
                <w:rFonts w:ascii="Impact" w:eastAsia="Times New Roman" w:hAnsi="Impact" w:cs="Calibri"/>
                <w:color w:val="000000" w:themeColor="text1"/>
                <w:sz w:val="28"/>
                <w:szCs w:val="28"/>
                <w:lang w:eastAsia="en-IN"/>
              </w:rPr>
              <w:t>PAX</w:t>
            </w:r>
          </w:p>
          <w:p w14:paraId="69484ACE" w14:textId="5B157491" w:rsidR="00425A2D" w:rsidRPr="0063455A" w:rsidRDefault="00425A2D" w:rsidP="00425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425A2D">
              <w:rPr>
                <w:rFonts w:ascii="Impact" w:eastAsia="Times New Roman" w:hAnsi="Impact" w:cs="Calibri"/>
                <w:color w:val="0033CC"/>
                <w:sz w:val="28"/>
                <w:szCs w:val="28"/>
                <w:lang w:eastAsia="en-IN"/>
              </w:rPr>
              <w:t>1</w:t>
            </w:r>
            <w:r w:rsidR="00D8714B">
              <w:rPr>
                <w:rFonts w:ascii="Impact" w:eastAsia="Times New Roman" w:hAnsi="Impact" w:cs="Calibri"/>
                <w:color w:val="0033CC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4678" w:type="dxa"/>
            <w:gridSpan w:val="2"/>
            <w:tcBorders>
              <w:top w:val="single" w:sz="18" w:space="0" w:color="008000"/>
              <w:left w:val="single" w:sz="18" w:space="0" w:color="008000"/>
              <w:bottom w:val="single" w:sz="18" w:space="0" w:color="008000"/>
            </w:tcBorders>
            <w:shd w:val="clear" w:color="auto" w:fill="FFFFCC"/>
          </w:tcPr>
          <w:p w14:paraId="7794A5B1" w14:textId="5A67AC21" w:rsidR="00425A2D" w:rsidRPr="00521AED" w:rsidRDefault="00425A2D" w:rsidP="00425A2D">
            <w:pPr>
              <w:spacing w:after="0" w:line="240" w:lineRule="auto"/>
              <w:rPr>
                <w:rFonts w:eastAsia="Times New Roman" w:cstheme="minorHAnsi"/>
                <w:color w:val="C00000"/>
                <w:sz w:val="18"/>
                <w:szCs w:val="18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C00000"/>
                <w:sz w:val="18"/>
                <w:szCs w:val="18"/>
                <w:lang w:eastAsia="en-IN"/>
              </w:rPr>
              <w:t>Remarks-</w:t>
            </w:r>
            <w:r w:rsidR="00521AED">
              <w:rPr>
                <w:rFonts w:eastAsia="Times New Roman" w:cstheme="minorHAnsi"/>
                <w:b/>
                <w:bCs/>
                <w:color w:val="C00000"/>
                <w:sz w:val="18"/>
                <w:szCs w:val="18"/>
                <w:lang w:eastAsia="en-IN"/>
              </w:rPr>
              <w:t xml:space="preserve"> </w:t>
            </w:r>
            <w:r w:rsidR="00D8714B" w:rsidRPr="00D8714B">
              <w:rPr>
                <w:rFonts w:eastAsia="Times New Roman" w:cstheme="minorHAnsi"/>
                <w:b/>
                <w:bCs/>
                <w:color w:val="C00000"/>
                <w:sz w:val="18"/>
                <w:szCs w:val="18"/>
                <w:highlight w:val="yellow"/>
                <w:lang w:eastAsia="en-IN"/>
              </w:rPr>
              <w:t>GST EXTRA – 18%</w:t>
            </w:r>
          </w:p>
        </w:tc>
      </w:tr>
      <w:bookmarkEnd w:id="0"/>
      <w:bookmarkEnd w:id="1"/>
    </w:tbl>
    <w:p w14:paraId="45F65549" w14:textId="1382C73C" w:rsidR="007813EF" w:rsidRPr="00345C7A" w:rsidRDefault="007813EF" w:rsidP="00176A77">
      <w:pPr>
        <w:pStyle w:val="ListParagraph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tbl>
      <w:tblPr>
        <w:tblW w:w="10916" w:type="dxa"/>
        <w:tblInd w:w="-307" w:type="dxa"/>
        <w:tblLayout w:type="fixed"/>
        <w:tblLook w:val="04A0" w:firstRow="1" w:lastRow="0" w:firstColumn="1" w:lastColumn="0" w:noHBand="0" w:noVBand="1"/>
      </w:tblPr>
      <w:tblGrid>
        <w:gridCol w:w="425"/>
        <w:gridCol w:w="3403"/>
        <w:gridCol w:w="425"/>
        <w:gridCol w:w="4253"/>
        <w:gridCol w:w="284"/>
        <w:gridCol w:w="708"/>
        <w:gridCol w:w="1418"/>
      </w:tblGrid>
      <w:tr w:rsidR="001B0D2A" w:rsidRPr="00A474DA" w14:paraId="1B3930E4" w14:textId="77777777" w:rsidTr="00F461C3">
        <w:trPr>
          <w:trHeight w:val="189"/>
        </w:trPr>
        <w:tc>
          <w:tcPr>
            <w:tcW w:w="10916" w:type="dxa"/>
            <w:gridSpan w:val="7"/>
            <w:tcBorders>
              <w:top w:val="single" w:sz="24" w:space="0" w:color="008000"/>
              <w:left w:val="single" w:sz="24" w:space="0" w:color="008000"/>
              <w:bottom w:val="single" w:sz="4" w:space="0" w:color="595959"/>
              <w:right w:val="single" w:sz="24" w:space="0" w:color="008000"/>
            </w:tcBorders>
            <w:shd w:val="clear" w:color="000000" w:fill="009900"/>
            <w:vAlign w:val="center"/>
            <w:hideMark/>
          </w:tcPr>
          <w:p w14:paraId="040DA9D6" w14:textId="465DF05E" w:rsidR="001B0D2A" w:rsidRPr="00C708D2" w:rsidRDefault="001B0D2A" w:rsidP="000D4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val="de-DE" w:eastAsia="en-IN"/>
              </w:rPr>
            </w:pPr>
            <w:bookmarkStart w:id="2" w:name="_Hlk143778480"/>
            <w:r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val="de-DE" w:eastAsia="en-IN"/>
              </w:rPr>
              <w:t>VEHICLE OPTIONS &amp; PRICING</w:t>
            </w:r>
          </w:p>
        </w:tc>
      </w:tr>
      <w:tr w:rsidR="001B0D2A" w:rsidRPr="00047132" w14:paraId="472DFB76" w14:textId="77777777" w:rsidTr="00F461C3">
        <w:trPr>
          <w:trHeight w:val="392"/>
        </w:trPr>
        <w:tc>
          <w:tcPr>
            <w:tcW w:w="425" w:type="dxa"/>
            <w:tcBorders>
              <w:top w:val="nil"/>
              <w:left w:val="single" w:sz="24" w:space="0" w:color="008000"/>
              <w:bottom w:val="single" w:sz="4" w:space="0" w:color="595959"/>
              <w:right w:val="single" w:sz="4" w:space="0" w:color="595959"/>
            </w:tcBorders>
            <w:shd w:val="clear" w:color="auto" w:fill="D9D9D9" w:themeFill="background1" w:themeFillShade="D9"/>
            <w:vAlign w:val="center"/>
            <w:hideMark/>
          </w:tcPr>
          <w:p w14:paraId="7C154C81" w14:textId="77777777" w:rsidR="001B0D2A" w:rsidRPr="00047132" w:rsidRDefault="001B0D2A" w:rsidP="000D4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04713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D9D9D9" w:themeFill="background1" w:themeFillShade="D9"/>
            <w:vAlign w:val="center"/>
            <w:hideMark/>
          </w:tcPr>
          <w:p w14:paraId="5824DB1C" w14:textId="77777777" w:rsidR="001B0D2A" w:rsidRPr="00047132" w:rsidRDefault="001B0D2A" w:rsidP="000D4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047132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  <w:t>VEHICLE TYPE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D9D9D9" w:themeFill="background1" w:themeFillShade="D9"/>
            <w:vAlign w:val="center"/>
          </w:tcPr>
          <w:p w14:paraId="18F6B0E5" w14:textId="77777777" w:rsidR="001B0D2A" w:rsidRPr="00047132" w:rsidRDefault="001B0D2A" w:rsidP="000D46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2"/>
                <w:szCs w:val="1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C0000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39808" behindDoc="0" locked="0" layoutInCell="1" allowOverlap="1" wp14:anchorId="35D32813" wp14:editId="5F697764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-19050</wp:posOffset>
                      </wp:positionV>
                      <wp:extent cx="258445" cy="233680"/>
                      <wp:effectExtent l="0" t="0" r="8255" b="0"/>
                      <wp:wrapNone/>
                      <wp:docPr id="1430515488" name="Rectangle: Rounded Corners 1430515488">
                        <a:hlinkClick xmlns:a="http://schemas.openxmlformats.org/drawingml/2006/main" r:id="rId8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45" cy="23368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4"/>
                              </a:lnRef>
                              <a:fillRef idx="3">
                                <a:schemeClr val="accent4"/>
                              </a:fillRef>
                              <a:effectRef idx="3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A7ED22" w14:textId="77777777" w:rsidR="001B0D2A" w:rsidRPr="009959F1" w:rsidRDefault="001B0D2A" w:rsidP="001B0D2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 Narrow" w:hAnsi="Arial Narrow" w:cstheme="minorHAnsi"/>
                                      <w:b/>
                                      <w:bCs/>
                                      <w:color w:val="0000FF"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59F1">
                                    <w:rPr>
                                      <w:rFonts w:ascii="Arial Narrow" w:hAnsi="Arial Narrow" w:cstheme="minorHAnsi"/>
                                      <w:b/>
                                      <w:bCs/>
                                      <w:color w:val="0000FF"/>
                                      <w:sz w:val="14"/>
                                      <w:szCs w:val="14"/>
                                      <w:lang w:val="en-US"/>
                                    </w:rPr>
                                    <w:t>No. of Veh.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5D32813" id="Rectangle: Rounded Corners 1430515488" o:spid="_x0000_s1026" href="https://photos.app.goo.gl/Lr82pHccow8treUQ8" style="position:absolute;left:0;text-align:left;margin-left:-5.4pt;margin-top:-1.5pt;width:20.35pt;height:18.4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" o:button="t" fillcolor="#d8d8d8 [2732]" stroked="f" strokeweight=".25pt">
                      <v:fill o:detectmouseclick="t"/>
                      <v:textbox inset="0,0,0,0">
                        <w:txbxContent>
                          <w:p w14:paraId="3CA7ED22" w14:textId="77777777" w:rsidR="001B0D2A" w:rsidRPr="009959F1" w:rsidRDefault="001B0D2A" w:rsidP="001B0D2A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 w:cstheme="minorHAnsi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59F1">
                              <w:rPr>
                                <w:rFonts w:ascii="Arial Narrow" w:hAnsi="Arial Narrow" w:cstheme="minorHAnsi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val="en-US"/>
                              </w:rPr>
                              <w:t>No. of Veh.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4537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</w:tcBorders>
            <w:shd w:val="clear" w:color="auto" w:fill="D9D9D9" w:themeFill="background1" w:themeFillShade="D9"/>
            <w:vAlign w:val="center"/>
            <w:hideMark/>
          </w:tcPr>
          <w:p w14:paraId="4AECEE00" w14:textId="77777777" w:rsidR="001B0D2A" w:rsidRPr="00047132" w:rsidRDefault="001B0D2A" w:rsidP="000D4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93300"/>
                <w:sz w:val="26"/>
                <w:szCs w:val="26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26"/>
                <w:szCs w:val="26"/>
                <w:lang w:eastAsia="en-IN"/>
              </w:rPr>
              <w:t>DESCRIPTION</w:t>
            </w:r>
          </w:p>
        </w:tc>
        <w:tc>
          <w:tcPr>
            <w:tcW w:w="708" w:type="dxa"/>
            <w:tcBorders>
              <w:top w:val="nil"/>
              <w:bottom w:val="single" w:sz="4" w:space="0" w:color="595959"/>
              <w:right w:val="single" w:sz="4" w:space="0" w:color="595959"/>
            </w:tcBorders>
            <w:shd w:val="clear" w:color="auto" w:fill="D9D9D9" w:themeFill="background1" w:themeFillShade="D9"/>
            <w:vAlign w:val="center"/>
          </w:tcPr>
          <w:p w14:paraId="7E73414D" w14:textId="77777777" w:rsidR="001B0D2A" w:rsidRPr="00650A33" w:rsidRDefault="001B0D2A" w:rsidP="000D4603">
            <w:pPr>
              <w:spacing w:after="0" w:line="240" w:lineRule="auto"/>
              <w:ind w:left="-109"/>
              <w:jc w:val="center"/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14"/>
                <w:szCs w:val="14"/>
                <w:lang w:eastAsia="en-IN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595959"/>
              <w:bottom w:val="single" w:sz="4" w:space="0" w:color="595959"/>
              <w:right w:val="single" w:sz="24" w:space="0" w:color="008000"/>
            </w:tcBorders>
            <w:shd w:val="clear" w:color="auto" w:fill="D9D9D9" w:themeFill="background1" w:themeFillShade="D9"/>
            <w:vAlign w:val="center"/>
          </w:tcPr>
          <w:p w14:paraId="269D15DE" w14:textId="77777777" w:rsidR="001B0D2A" w:rsidRPr="00047132" w:rsidRDefault="001B0D2A" w:rsidP="000D4603">
            <w:pPr>
              <w:spacing w:after="0" w:line="240" w:lineRule="auto"/>
              <w:ind w:left="-89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04713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DISCOUNTED</w:t>
            </w:r>
          </w:p>
          <w:p w14:paraId="735CB8E4" w14:textId="77777777" w:rsidR="001B0D2A" w:rsidRPr="00650A33" w:rsidRDefault="001B0D2A" w:rsidP="000D4603">
            <w:pPr>
              <w:spacing w:after="0" w:line="240" w:lineRule="auto"/>
              <w:ind w:left="-89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IN"/>
              </w:rPr>
            </w:pPr>
            <w:r w:rsidRPr="0004713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PRICE</w:t>
            </w:r>
          </w:p>
        </w:tc>
      </w:tr>
      <w:tr w:rsidR="00D8714B" w:rsidRPr="00FA2947" w14:paraId="36460EEB" w14:textId="77777777" w:rsidTr="000442F7">
        <w:trPr>
          <w:trHeight w:val="419"/>
        </w:trPr>
        <w:tc>
          <w:tcPr>
            <w:tcW w:w="425" w:type="dxa"/>
            <w:tcBorders>
              <w:top w:val="single" w:sz="6" w:space="0" w:color="404040" w:themeColor="text1" w:themeTint="BF"/>
              <w:left w:val="single" w:sz="24" w:space="0" w:color="008000"/>
              <w:bottom w:val="single" w:sz="6" w:space="0" w:color="404040" w:themeColor="text1" w:themeTint="BF"/>
              <w:right w:val="single" w:sz="4" w:space="0" w:color="595959"/>
            </w:tcBorders>
            <w:shd w:val="clear" w:color="auto" w:fill="FFFF99"/>
            <w:vAlign w:val="center"/>
            <w:hideMark/>
          </w:tcPr>
          <w:p w14:paraId="500ED0FF" w14:textId="77777777" w:rsidR="00D8714B" w:rsidRPr="00FA2947" w:rsidRDefault="00D8714B" w:rsidP="00044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595959" w:themeColor="text1" w:themeTint="A6"/>
                <w:sz w:val="28"/>
                <w:szCs w:val="28"/>
                <w:lang w:eastAsia="en-IN"/>
              </w:rPr>
            </w:pPr>
            <w:r w:rsidRPr="00FA2947">
              <w:rPr>
                <w:rFonts w:eastAsia="Times New Roman" w:cstheme="minorHAnsi"/>
                <w:b/>
                <w:bCs/>
                <w:color w:val="595959" w:themeColor="text1" w:themeTint="A6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3403" w:type="dxa"/>
            <w:tcBorders>
              <w:top w:val="single" w:sz="6" w:space="0" w:color="404040" w:themeColor="text1" w:themeTint="BF"/>
              <w:left w:val="nil"/>
              <w:bottom w:val="single" w:sz="6" w:space="0" w:color="404040" w:themeColor="text1" w:themeTint="BF"/>
              <w:right w:val="single" w:sz="4" w:space="0" w:color="595959"/>
            </w:tcBorders>
            <w:shd w:val="clear" w:color="auto" w:fill="FFFF99"/>
            <w:vAlign w:val="center"/>
            <w:hideMark/>
          </w:tcPr>
          <w:p w14:paraId="6374A3EC" w14:textId="5140A17C" w:rsidR="00D8714B" w:rsidRPr="00FA2947" w:rsidRDefault="00D8714B" w:rsidP="000442F7">
            <w:pPr>
              <w:spacing w:after="0" w:line="240" w:lineRule="auto"/>
              <w:ind w:left="-108"/>
              <w:jc w:val="center"/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6"/>
                <w:szCs w:val="26"/>
                <w:lang w:eastAsia="en-IN"/>
              </w:rPr>
            </w:pPr>
            <w:r w:rsidRPr="00FA2947">
              <w:rPr>
                <w:rFonts w:ascii="Impact" w:eastAsia="Times New Roman" w:hAnsi="Impact" w:cs="Calibri"/>
                <w:color w:val="595959" w:themeColor="text1" w:themeTint="A6"/>
                <w:sz w:val="26"/>
                <w:szCs w:val="26"/>
                <w:lang w:eastAsia="en-IN"/>
              </w:rPr>
              <w:t>1</w:t>
            </w:r>
            <w:r>
              <w:rPr>
                <w:rFonts w:ascii="Impact" w:eastAsia="Times New Roman" w:hAnsi="Impact" w:cs="Calibri"/>
                <w:color w:val="595959" w:themeColor="text1" w:themeTint="A6"/>
                <w:sz w:val="26"/>
                <w:szCs w:val="26"/>
                <w:lang w:eastAsia="en-IN"/>
              </w:rPr>
              <w:t>6</w:t>
            </w:r>
            <w:r w:rsidRPr="00FA2947">
              <w:rPr>
                <w:rFonts w:ascii="Impact" w:eastAsia="Times New Roman" w:hAnsi="Impact" w:cs="Calibri"/>
                <w:color w:val="595959" w:themeColor="text1" w:themeTint="A6"/>
                <w:sz w:val="26"/>
                <w:szCs w:val="26"/>
                <w:lang w:eastAsia="en-IN"/>
              </w:rPr>
              <w:t xml:space="preserve"> </w:t>
            </w:r>
            <w:r w:rsidRPr="00FA2947"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0"/>
                <w:szCs w:val="20"/>
                <w:lang w:eastAsia="en-IN"/>
              </w:rPr>
              <w:t xml:space="preserve">Seat </w:t>
            </w:r>
            <w:r w:rsidRPr="0071773B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  <w:lang w:eastAsia="en-IN"/>
              </w:rPr>
              <w:t>|</w:t>
            </w:r>
            <w:r w:rsidRPr="00FA2947"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0"/>
                <w:szCs w:val="20"/>
                <w:lang w:eastAsia="en-IN"/>
              </w:rPr>
              <w:t xml:space="preserve"> </w:t>
            </w:r>
            <w:r w:rsidRPr="00FA2947"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6"/>
                <w:szCs w:val="26"/>
                <w:lang w:eastAsia="en-IN"/>
              </w:rPr>
              <w:t>Force Traveller</w:t>
            </w:r>
          </w:p>
        </w:tc>
        <w:tc>
          <w:tcPr>
            <w:tcW w:w="425" w:type="dxa"/>
            <w:tcBorders>
              <w:top w:val="single" w:sz="6" w:space="0" w:color="404040" w:themeColor="text1" w:themeTint="BF"/>
              <w:left w:val="nil"/>
              <w:bottom w:val="single" w:sz="6" w:space="0" w:color="404040" w:themeColor="text1" w:themeTint="BF"/>
              <w:right w:val="single" w:sz="4" w:space="0" w:color="595959"/>
            </w:tcBorders>
            <w:shd w:val="clear" w:color="auto" w:fill="FFFF99"/>
            <w:vAlign w:val="center"/>
          </w:tcPr>
          <w:p w14:paraId="0CC1740C" w14:textId="77777777" w:rsidR="00D8714B" w:rsidRPr="00FA2947" w:rsidRDefault="00D8714B" w:rsidP="000442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6"/>
                <w:szCs w:val="26"/>
                <w:lang w:eastAsia="en-IN"/>
              </w:rPr>
            </w:pPr>
            <w:r w:rsidRPr="00FA2947"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4253" w:type="dxa"/>
            <w:tcBorders>
              <w:top w:val="single" w:sz="6" w:space="0" w:color="404040" w:themeColor="text1" w:themeTint="BF"/>
              <w:left w:val="single" w:sz="4" w:space="0" w:color="595959"/>
              <w:bottom w:val="single" w:sz="6" w:space="0" w:color="404040" w:themeColor="text1" w:themeTint="BF"/>
            </w:tcBorders>
            <w:shd w:val="clear" w:color="auto" w:fill="FFFF99"/>
            <w:vAlign w:val="center"/>
            <w:hideMark/>
          </w:tcPr>
          <w:p w14:paraId="748DA5A1" w14:textId="77777777" w:rsidR="00D8714B" w:rsidRPr="00FA2947" w:rsidRDefault="00D8714B" w:rsidP="000442F7">
            <w:pPr>
              <w:spacing w:after="0" w:line="240" w:lineRule="auto"/>
              <w:ind w:right="-1239"/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4"/>
                <w:szCs w:val="24"/>
                <w:lang w:eastAsia="en-IN"/>
              </w:rPr>
            </w:pPr>
            <w:r w:rsidRPr="00FA2947">
              <w:rPr>
                <w:rFonts w:ascii="Impact" w:eastAsia="Times New Roman" w:hAnsi="Impact" w:cs="Calibri"/>
                <w:color w:val="595959" w:themeColor="text1" w:themeTint="A6"/>
                <w:lang w:eastAsia="en-IN"/>
              </w:rPr>
              <w:t>ECONOMY</w:t>
            </w:r>
            <w:r w:rsidRPr="00FA2947"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6"/>
                <w:szCs w:val="26"/>
                <w:lang w:eastAsia="en-IN"/>
              </w:rPr>
              <w:t xml:space="preserve">- </w:t>
            </w:r>
            <w:r w:rsidRPr="00B60ED4"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14"/>
                <w:szCs w:val="14"/>
                <w:lang w:eastAsia="en-IN"/>
              </w:rPr>
              <w:t xml:space="preserve">Basic A/c, Non-Recline Seat, Basic </w:t>
            </w:r>
          </w:p>
        </w:tc>
        <w:tc>
          <w:tcPr>
            <w:tcW w:w="284" w:type="dxa"/>
            <w:tcBorders>
              <w:top w:val="single" w:sz="6" w:space="0" w:color="404040" w:themeColor="text1" w:themeTint="BF"/>
              <w:bottom w:val="single" w:sz="6" w:space="0" w:color="404040" w:themeColor="text1" w:themeTint="BF"/>
            </w:tcBorders>
            <w:shd w:val="clear" w:color="auto" w:fill="FFFF99"/>
            <w:vAlign w:val="center"/>
          </w:tcPr>
          <w:p w14:paraId="7918174F" w14:textId="77777777" w:rsidR="00D8714B" w:rsidRPr="00FA2947" w:rsidRDefault="00D8714B" w:rsidP="000442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6" w:space="0" w:color="404040" w:themeColor="text1" w:themeTint="BF"/>
              <w:bottom w:val="single" w:sz="6" w:space="0" w:color="404040" w:themeColor="text1" w:themeTint="BF"/>
              <w:right w:val="single" w:sz="4" w:space="0" w:color="595959"/>
            </w:tcBorders>
            <w:shd w:val="clear" w:color="auto" w:fill="FFFF99"/>
            <w:vAlign w:val="center"/>
          </w:tcPr>
          <w:p w14:paraId="2C431B6D" w14:textId="77777777" w:rsidR="00D8714B" w:rsidRPr="00000B0D" w:rsidRDefault="00D8714B" w:rsidP="000442F7">
            <w:pPr>
              <w:spacing w:after="0" w:line="240" w:lineRule="auto"/>
              <w:jc w:val="center"/>
              <w:rPr>
                <w:rFonts w:ascii="Impact" w:eastAsia="Times New Roman" w:hAnsi="Impact" w:cs="Calibri"/>
                <w:color w:val="595959" w:themeColor="text1" w:themeTint="A6"/>
                <w:sz w:val="18"/>
                <w:szCs w:val="18"/>
                <w:lang w:eastAsia="en-IN"/>
              </w:rPr>
            </w:pPr>
          </w:p>
        </w:tc>
        <w:tc>
          <w:tcPr>
            <w:tcW w:w="1418" w:type="dxa"/>
            <w:tcBorders>
              <w:top w:val="single" w:sz="6" w:space="0" w:color="404040" w:themeColor="text1" w:themeTint="BF"/>
              <w:left w:val="single" w:sz="4" w:space="0" w:color="595959"/>
              <w:bottom w:val="single" w:sz="6" w:space="0" w:color="404040" w:themeColor="text1" w:themeTint="BF"/>
              <w:right w:val="single" w:sz="24" w:space="0" w:color="008000"/>
            </w:tcBorders>
            <w:shd w:val="clear" w:color="auto" w:fill="FFFF99"/>
            <w:vAlign w:val="center"/>
          </w:tcPr>
          <w:p w14:paraId="257FE377" w14:textId="0E3E130E" w:rsidR="00D8714B" w:rsidRPr="00FA2947" w:rsidRDefault="00D8714B" w:rsidP="000442F7">
            <w:pPr>
              <w:spacing w:after="0" w:line="240" w:lineRule="auto"/>
              <w:jc w:val="center"/>
              <w:rPr>
                <w:rFonts w:ascii="Impact" w:eastAsia="Times New Roman" w:hAnsi="Impact" w:cs="Calibri"/>
                <w:color w:val="595959" w:themeColor="text1" w:themeTint="A6"/>
                <w:sz w:val="24"/>
                <w:szCs w:val="24"/>
                <w:lang w:eastAsia="en-IN"/>
              </w:rPr>
            </w:pPr>
            <w:r w:rsidRPr="00FA2947">
              <w:rPr>
                <w:rFonts w:ascii="Impact" w:eastAsia="Times New Roman" w:hAnsi="Impact" w:cs="Calibri"/>
                <w:color w:val="595959" w:themeColor="text1" w:themeTint="A6"/>
                <w:sz w:val="24"/>
                <w:szCs w:val="24"/>
                <w:lang w:eastAsia="en-IN"/>
              </w:rPr>
              <w:t xml:space="preserve">Rs. </w:t>
            </w:r>
            <w:r>
              <w:rPr>
                <w:rFonts w:ascii="Impact" w:eastAsia="Times New Roman" w:hAnsi="Impact" w:cs="Calibri"/>
                <w:color w:val="595959" w:themeColor="text1" w:themeTint="A6"/>
                <w:sz w:val="24"/>
                <w:szCs w:val="24"/>
                <w:lang w:eastAsia="en-IN"/>
              </w:rPr>
              <w:t>38</w:t>
            </w:r>
            <w:r w:rsidRPr="00FA2947">
              <w:rPr>
                <w:rFonts w:ascii="Impact" w:eastAsia="Times New Roman" w:hAnsi="Impact" w:cs="Calibri"/>
                <w:color w:val="595959" w:themeColor="text1" w:themeTint="A6"/>
                <w:sz w:val="24"/>
                <w:szCs w:val="24"/>
                <w:lang w:eastAsia="en-IN"/>
              </w:rPr>
              <w:t>,</w:t>
            </w:r>
            <w:r>
              <w:rPr>
                <w:rFonts w:ascii="Impact" w:eastAsia="Times New Roman" w:hAnsi="Impact" w:cs="Calibri"/>
                <w:color w:val="595959" w:themeColor="text1" w:themeTint="A6"/>
                <w:sz w:val="24"/>
                <w:szCs w:val="24"/>
                <w:lang w:eastAsia="en-IN"/>
              </w:rPr>
              <w:t>0</w:t>
            </w:r>
            <w:r w:rsidRPr="00FA2947">
              <w:rPr>
                <w:rFonts w:ascii="Impact" w:eastAsia="Times New Roman" w:hAnsi="Impact" w:cs="Calibri"/>
                <w:color w:val="595959" w:themeColor="text1" w:themeTint="A6"/>
                <w:sz w:val="24"/>
                <w:szCs w:val="24"/>
                <w:lang w:eastAsia="en-IN"/>
              </w:rPr>
              <w:t>00</w:t>
            </w:r>
          </w:p>
        </w:tc>
      </w:tr>
      <w:tr w:rsidR="00D8714B" w:rsidRPr="00FA2947" w14:paraId="4901269F" w14:textId="77777777" w:rsidTr="000442F7">
        <w:trPr>
          <w:trHeight w:val="419"/>
        </w:trPr>
        <w:tc>
          <w:tcPr>
            <w:tcW w:w="425" w:type="dxa"/>
            <w:tcBorders>
              <w:top w:val="single" w:sz="6" w:space="0" w:color="404040" w:themeColor="text1" w:themeTint="BF"/>
              <w:left w:val="single" w:sz="24" w:space="0" w:color="008000"/>
              <w:bottom w:val="single" w:sz="6" w:space="0" w:color="404040" w:themeColor="text1" w:themeTint="BF"/>
              <w:right w:val="single" w:sz="4" w:space="0" w:color="595959"/>
            </w:tcBorders>
            <w:shd w:val="clear" w:color="auto" w:fill="99FF66"/>
            <w:vAlign w:val="center"/>
          </w:tcPr>
          <w:p w14:paraId="38B71A2C" w14:textId="77777777" w:rsidR="00D8714B" w:rsidRPr="00FA2947" w:rsidRDefault="00D8714B" w:rsidP="00044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5C00"/>
                <w:sz w:val="28"/>
                <w:szCs w:val="28"/>
                <w:lang w:eastAsia="en-IN"/>
              </w:rPr>
            </w:pPr>
            <w:r w:rsidRPr="00FA2947">
              <w:rPr>
                <w:rFonts w:eastAsia="Times New Roman" w:cstheme="minorHAnsi"/>
                <w:b/>
                <w:bCs/>
                <w:color w:val="005C00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3403" w:type="dxa"/>
            <w:tcBorders>
              <w:top w:val="single" w:sz="6" w:space="0" w:color="404040" w:themeColor="text1" w:themeTint="BF"/>
              <w:left w:val="nil"/>
              <w:bottom w:val="single" w:sz="6" w:space="0" w:color="404040" w:themeColor="text1" w:themeTint="BF"/>
              <w:right w:val="single" w:sz="4" w:space="0" w:color="595959"/>
            </w:tcBorders>
            <w:shd w:val="clear" w:color="auto" w:fill="99FF66"/>
            <w:vAlign w:val="center"/>
          </w:tcPr>
          <w:p w14:paraId="6373EACA" w14:textId="7A0A047B" w:rsidR="00D8714B" w:rsidRPr="00FA2947" w:rsidRDefault="00D8714B" w:rsidP="000442F7">
            <w:pPr>
              <w:spacing w:after="0" w:line="240" w:lineRule="auto"/>
              <w:ind w:left="-108"/>
              <w:jc w:val="center"/>
              <w:rPr>
                <w:rFonts w:ascii="Calibri" w:eastAsia="Times New Roman" w:hAnsi="Calibri" w:cs="Calibri"/>
                <w:b/>
                <w:bCs/>
                <w:color w:val="005C00"/>
                <w:sz w:val="26"/>
                <w:szCs w:val="26"/>
                <w:lang w:eastAsia="en-IN"/>
              </w:rPr>
            </w:pPr>
            <w:r w:rsidRPr="00E1524C">
              <w:rPr>
                <w:rFonts w:ascii="Impact" w:eastAsia="Times New Roman" w:hAnsi="Impact" w:cs="Calibri"/>
                <w:color w:val="404040" w:themeColor="text1" w:themeTint="BF"/>
                <w:sz w:val="26"/>
                <w:szCs w:val="26"/>
                <w:lang w:eastAsia="en-IN"/>
              </w:rPr>
              <w:t>1</w:t>
            </w:r>
            <w:r>
              <w:rPr>
                <w:rFonts w:ascii="Impact" w:eastAsia="Times New Roman" w:hAnsi="Impact" w:cs="Calibri"/>
                <w:color w:val="404040" w:themeColor="text1" w:themeTint="BF"/>
                <w:sz w:val="26"/>
                <w:szCs w:val="26"/>
                <w:lang w:eastAsia="en-IN"/>
              </w:rPr>
              <w:t>6</w:t>
            </w:r>
            <w:r w:rsidRPr="00E1524C">
              <w:rPr>
                <w:rFonts w:ascii="Impact" w:eastAsia="Times New Roman" w:hAnsi="Impact" w:cs="Calibri"/>
                <w:color w:val="404040" w:themeColor="text1" w:themeTint="BF"/>
                <w:sz w:val="26"/>
                <w:szCs w:val="26"/>
                <w:lang w:eastAsia="en-IN"/>
              </w:rPr>
              <w:t xml:space="preserve"> </w:t>
            </w:r>
            <w:r w:rsidRPr="00E1524C">
              <w:rPr>
                <w:rFonts w:ascii="Calibri" w:eastAsia="Times New Roman" w:hAnsi="Calibri" w:cs="Calibri"/>
                <w:b/>
                <w:bCs/>
                <w:color w:val="404040" w:themeColor="text1" w:themeTint="BF"/>
                <w:sz w:val="20"/>
                <w:szCs w:val="20"/>
                <w:lang w:eastAsia="en-IN"/>
              </w:rPr>
              <w:t xml:space="preserve">Seat </w:t>
            </w:r>
            <w:r w:rsidRPr="00875498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  <w:lang w:eastAsia="en-IN"/>
              </w:rPr>
              <w:t>|</w:t>
            </w:r>
            <w:r w:rsidRPr="00E1524C">
              <w:rPr>
                <w:rFonts w:ascii="Calibri" w:eastAsia="Times New Roman" w:hAnsi="Calibri" w:cs="Calibri"/>
                <w:b/>
                <w:bCs/>
                <w:color w:val="404040" w:themeColor="text1" w:themeTint="BF"/>
                <w:sz w:val="20"/>
                <w:szCs w:val="20"/>
                <w:lang w:eastAsia="en-IN"/>
              </w:rPr>
              <w:t xml:space="preserve"> </w:t>
            </w:r>
            <w:r w:rsidRPr="00E1524C">
              <w:rPr>
                <w:rFonts w:ascii="Calibri" w:eastAsia="Times New Roman" w:hAnsi="Calibri" w:cs="Calibri"/>
                <w:b/>
                <w:bCs/>
                <w:color w:val="404040" w:themeColor="text1" w:themeTint="BF"/>
                <w:sz w:val="26"/>
                <w:szCs w:val="26"/>
                <w:lang w:eastAsia="en-IN"/>
              </w:rPr>
              <w:t>Force Traveller</w:t>
            </w:r>
          </w:p>
        </w:tc>
        <w:tc>
          <w:tcPr>
            <w:tcW w:w="425" w:type="dxa"/>
            <w:tcBorders>
              <w:top w:val="single" w:sz="6" w:space="0" w:color="404040" w:themeColor="text1" w:themeTint="BF"/>
              <w:left w:val="nil"/>
              <w:bottom w:val="single" w:sz="6" w:space="0" w:color="404040" w:themeColor="text1" w:themeTint="BF"/>
              <w:right w:val="single" w:sz="4" w:space="0" w:color="595959"/>
            </w:tcBorders>
            <w:shd w:val="clear" w:color="auto" w:fill="99FF66"/>
            <w:vAlign w:val="center"/>
          </w:tcPr>
          <w:p w14:paraId="71033B4B" w14:textId="77777777" w:rsidR="00D8714B" w:rsidRPr="00FA2947" w:rsidRDefault="00D8714B" w:rsidP="000442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5C00"/>
                <w:sz w:val="26"/>
                <w:szCs w:val="26"/>
                <w:lang w:eastAsia="en-IN"/>
              </w:rPr>
            </w:pPr>
            <w:r w:rsidRPr="00FA2947">
              <w:rPr>
                <w:rFonts w:ascii="Calibri" w:eastAsia="Times New Roman" w:hAnsi="Calibri" w:cs="Calibri"/>
                <w:b/>
                <w:bCs/>
                <w:color w:val="005C00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4253" w:type="dxa"/>
            <w:tcBorders>
              <w:top w:val="single" w:sz="6" w:space="0" w:color="404040" w:themeColor="text1" w:themeTint="BF"/>
              <w:left w:val="single" w:sz="4" w:space="0" w:color="595959"/>
              <w:bottom w:val="single" w:sz="6" w:space="0" w:color="404040" w:themeColor="text1" w:themeTint="BF"/>
            </w:tcBorders>
            <w:shd w:val="clear" w:color="auto" w:fill="99FF66"/>
            <w:vAlign w:val="center"/>
          </w:tcPr>
          <w:p w14:paraId="2406AC60" w14:textId="37800477" w:rsidR="00D8714B" w:rsidRPr="00FA2947" w:rsidRDefault="00D8714B" w:rsidP="000442F7">
            <w:pPr>
              <w:spacing w:after="0" w:line="240" w:lineRule="auto"/>
              <w:ind w:right="-107"/>
              <w:rPr>
                <w:rFonts w:ascii="Calibri" w:eastAsia="Times New Roman" w:hAnsi="Calibri" w:cs="Calibri"/>
                <w:b/>
                <w:bCs/>
                <w:color w:val="005C00"/>
                <w:sz w:val="20"/>
                <w:szCs w:val="20"/>
                <w:lang w:eastAsia="en-IN"/>
              </w:rPr>
            </w:pPr>
            <w:r w:rsidRPr="00B05E69">
              <w:rPr>
                <w:rFonts w:ascii="Impact" w:eastAsia="Times New Roman" w:hAnsi="Impact" w:cs="Calibri"/>
                <w:color w:val="005C00"/>
                <w:lang w:eastAsia="en-IN"/>
              </w:rPr>
              <w:t>PREMIUM</w:t>
            </w:r>
            <w:r w:rsidRPr="00FA2947">
              <w:rPr>
                <w:rFonts w:ascii="Calibri" w:eastAsia="Times New Roman" w:hAnsi="Calibri" w:cs="Calibri"/>
                <w:b/>
                <w:bCs/>
                <w:color w:val="005C00"/>
                <w:sz w:val="26"/>
                <w:szCs w:val="26"/>
                <w:lang w:eastAsia="en-IN"/>
              </w:rPr>
              <w:t xml:space="preserve">- </w:t>
            </w:r>
            <w:r w:rsidRPr="00B60ED4"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 xml:space="preserve">A/c, </w:t>
            </w:r>
            <w:r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>Recline</w:t>
            </w:r>
            <w:r w:rsidRPr="00B60ED4"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 xml:space="preserve"> Seat</w:t>
            </w:r>
            <w:r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>,</w:t>
            </w:r>
            <w:r w:rsidRPr="00B60ED4"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 xml:space="preserve"> Charging </w:t>
            </w:r>
            <w:r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>P</w:t>
            </w:r>
            <w:r w:rsidRPr="00B60ED4"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>oint</w:t>
            </w:r>
            <w:r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>, Music System + Speaker</w:t>
            </w:r>
          </w:p>
        </w:tc>
        <w:tc>
          <w:tcPr>
            <w:tcW w:w="284" w:type="dxa"/>
            <w:tcBorders>
              <w:top w:val="single" w:sz="6" w:space="0" w:color="404040" w:themeColor="text1" w:themeTint="BF"/>
              <w:bottom w:val="single" w:sz="6" w:space="0" w:color="404040" w:themeColor="text1" w:themeTint="BF"/>
            </w:tcBorders>
            <w:shd w:val="clear" w:color="auto" w:fill="99FF66"/>
            <w:vAlign w:val="center"/>
          </w:tcPr>
          <w:p w14:paraId="2F0FA9BB" w14:textId="77777777" w:rsidR="00D8714B" w:rsidRPr="00FA2947" w:rsidRDefault="00D8714B" w:rsidP="000442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5C00"/>
                <w:lang w:eastAsia="en-IN"/>
              </w:rPr>
            </w:pPr>
          </w:p>
        </w:tc>
        <w:tc>
          <w:tcPr>
            <w:tcW w:w="708" w:type="dxa"/>
            <w:tcBorders>
              <w:top w:val="single" w:sz="6" w:space="0" w:color="404040" w:themeColor="text1" w:themeTint="BF"/>
              <w:bottom w:val="single" w:sz="6" w:space="0" w:color="404040" w:themeColor="text1" w:themeTint="BF"/>
              <w:right w:val="single" w:sz="4" w:space="0" w:color="595959"/>
            </w:tcBorders>
            <w:shd w:val="clear" w:color="auto" w:fill="99FF66"/>
            <w:vAlign w:val="center"/>
          </w:tcPr>
          <w:p w14:paraId="06EF3005" w14:textId="77777777" w:rsidR="00D8714B" w:rsidRPr="00FA2947" w:rsidRDefault="00D8714B" w:rsidP="000442F7">
            <w:pPr>
              <w:spacing w:after="0" w:line="240" w:lineRule="auto"/>
              <w:jc w:val="center"/>
              <w:rPr>
                <w:rFonts w:ascii="Impact" w:eastAsia="Times New Roman" w:hAnsi="Impact" w:cs="Calibri"/>
                <w:strike/>
                <w:color w:val="005C00"/>
                <w:sz w:val="18"/>
                <w:szCs w:val="18"/>
                <w:lang w:eastAsia="en-IN"/>
              </w:rPr>
            </w:pPr>
          </w:p>
        </w:tc>
        <w:tc>
          <w:tcPr>
            <w:tcW w:w="1418" w:type="dxa"/>
            <w:tcBorders>
              <w:top w:val="single" w:sz="6" w:space="0" w:color="404040" w:themeColor="text1" w:themeTint="BF"/>
              <w:left w:val="single" w:sz="4" w:space="0" w:color="595959"/>
              <w:bottom w:val="single" w:sz="6" w:space="0" w:color="404040" w:themeColor="text1" w:themeTint="BF"/>
              <w:right w:val="single" w:sz="24" w:space="0" w:color="008000"/>
            </w:tcBorders>
            <w:shd w:val="clear" w:color="auto" w:fill="99FF66"/>
            <w:vAlign w:val="center"/>
          </w:tcPr>
          <w:p w14:paraId="2111F56D" w14:textId="4AE646F1" w:rsidR="00D8714B" w:rsidRPr="00FA2947" w:rsidRDefault="00D8714B" w:rsidP="000442F7">
            <w:pPr>
              <w:spacing w:after="0" w:line="240" w:lineRule="auto"/>
              <w:jc w:val="center"/>
              <w:rPr>
                <w:rFonts w:ascii="Impact" w:eastAsia="Times New Roman" w:hAnsi="Impact" w:cs="Calibri"/>
                <w:color w:val="005C00"/>
                <w:sz w:val="24"/>
                <w:szCs w:val="24"/>
                <w:lang w:eastAsia="en-IN"/>
              </w:rPr>
            </w:pPr>
            <w:r w:rsidRPr="00FA2947">
              <w:rPr>
                <w:rFonts w:ascii="Impact" w:eastAsia="Times New Roman" w:hAnsi="Impact" w:cs="Calibri"/>
                <w:color w:val="005C00"/>
                <w:sz w:val="24"/>
                <w:szCs w:val="24"/>
                <w:lang w:eastAsia="en-IN"/>
              </w:rPr>
              <w:t xml:space="preserve">Rs. </w:t>
            </w:r>
            <w:r>
              <w:rPr>
                <w:rFonts w:ascii="Impact" w:eastAsia="Times New Roman" w:hAnsi="Impact" w:cs="Calibri"/>
                <w:color w:val="005C00"/>
                <w:sz w:val="24"/>
                <w:szCs w:val="24"/>
                <w:lang w:eastAsia="en-IN"/>
              </w:rPr>
              <w:t>40</w:t>
            </w:r>
            <w:r w:rsidRPr="00FA2947">
              <w:rPr>
                <w:rFonts w:ascii="Impact" w:eastAsia="Times New Roman" w:hAnsi="Impact" w:cs="Calibri"/>
                <w:color w:val="005C00"/>
                <w:sz w:val="24"/>
                <w:szCs w:val="24"/>
                <w:lang w:eastAsia="en-IN"/>
              </w:rPr>
              <w:t>,</w:t>
            </w:r>
            <w:r>
              <w:rPr>
                <w:rFonts w:ascii="Impact" w:eastAsia="Times New Roman" w:hAnsi="Impact" w:cs="Calibri"/>
                <w:color w:val="005C00"/>
                <w:sz w:val="24"/>
                <w:szCs w:val="24"/>
                <w:lang w:eastAsia="en-IN"/>
              </w:rPr>
              <w:t>0</w:t>
            </w:r>
            <w:r w:rsidRPr="00FA2947">
              <w:rPr>
                <w:rFonts w:ascii="Impact" w:eastAsia="Times New Roman" w:hAnsi="Impact" w:cs="Calibri"/>
                <w:color w:val="005C00"/>
                <w:sz w:val="24"/>
                <w:szCs w:val="24"/>
                <w:lang w:eastAsia="en-IN"/>
              </w:rPr>
              <w:t>00</w:t>
            </w:r>
          </w:p>
        </w:tc>
      </w:tr>
      <w:tr w:rsidR="00D8714B" w:rsidRPr="00FA2947" w14:paraId="4EAFFAB7" w14:textId="77777777" w:rsidTr="000442F7">
        <w:trPr>
          <w:trHeight w:val="419"/>
        </w:trPr>
        <w:tc>
          <w:tcPr>
            <w:tcW w:w="425" w:type="dxa"/>
            <w:tcBorders>
              <w:top w:val="single" w:sz="6" w:space="0" w:color="404040" w:themeColor="text1" w:themeTint="BF"/>
              <w:left w:val="single" w:sz="24" w:space="0" w:color="008000"/>
              <w:bottom w:val="single" w:sz="6" w:space="0" w:color="404040" w:themeColor="text1" w:themeTint="BF"/>
              <w:right w:val="single" w:sz="4" w:space="0" w:color="595959"/>
            </w:tcBorders>
            <w:shd w:val="clear" w:color="auto" w:fill="FFCCFF"/>
            <w:vAlign w:val="center"/>
          </w:tcPr>
          <w:p w14:paraId="4C337B4D" w14:textId="77777777" w:rsidR="00D8714B" w:rsidRPr="00FA2947" w:rsidRDefault="00D8714B" w:rsidP="00044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4004F"/>
                <w:sz w:val="28"/>
                <w:szCs w:val="28"/>
                <w:lang w:eastAsia="en-IN"/>
              </w:rPr>
            </w:pPr>
            <w:r w:rsidRPr="00FA2947">
              <w:rPr>
                <w:rFonts w:eastAsia="Times New Roman" w:cstheme="minorHAnsi"/>
                <w:b/>
                <w:bCs/>
                <w:color w:val="C4004F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3403" w:type="dxa"/>
            <w:tcBorders>
              <w:top w:val="single" w:sz="6" w:space="0" w:color="404040" w:themeColor="text1" w:themeTint="BF"/>
              <w:left w:val="nil"/>
              <w:bottom w:val="single" w:sz="6" w:space="0" w:color="404040" w:themeColor="text1" w:themeTint="BF"/>
              <w:right w:val="single" w:sz="4" w:space="0" w:color="595959"/>
            </w:tcBorders>
            <w:shd w:val="clear" w:color="auto" w:fill="FFCCFF"/>
            <w:vAlign w:val="center"/>
          </w:tcPr>
          <w:p w14:paraId="6E0E1522" w14:textId="69EF80E4" w:rsidR="00D8714B" w:rsidRPr="00FA2947" w:rsidRDefault="00D8714B" w:rsidP="000442F7">
            <w:pPr>
              <w:spacing w:after="0" w:line="240" w:lineRule="auto"/>
              <w:ind w:left="-108"/>
              <w:jc w:val="center"/>
              <w:rPr>
                <w:rFonts w:ascii="Impact" w:eastAsia="Times New Roman" w:hAnsi="Impact" w:cs="Calibri"/>
                <w:color w:val="C4004F"/>
                <w:sz w:val="26"/>
                <w:szCs w:val="26"/>
                <w:lang w:eastAsia="en-IN"/>
              </w:rPr>
            </w:pPr>
            <w:r w:rsidRPr="00FA2947">
              <w:rPr>
                <w:rFonts w:ascii="Impact" w:eastAsia="Times New Roman" w:hAnsi="Impact" w:cs="Calibri"/>
                <w:color w:val="C4004F"/>
                <w:sz w:val="26"/>
                <w:szCs w:val="26"/>
                <w:lang w:eastAsia="en-IN"/>
              </w:rPr>
              <w:t>1</w:t>
            </w:r>
            <w:r>
              <w:rPr>
                <w:rFonts w:ascii="Impact" w:eastAsia="Times New Roman" w:hAnsi="Impact" w:cs="Calibri"/>
                <w:color w:val="C4004F"/>
                <w:sz w:val="26"/>
                <w:szCs w:val="26"/>
                <w:lang w:eastAsia="en-IN"/>
              </w:rPr>
              <w:t>6</w:t>
            </w:r>
            <w:r w:rsidRPr="00FA2947">
              <w:rPr>
                <w:rFonts w:ascii="Impact" w:eastAsia="Times New Roman" w:hAnsi="Impact" w:cs="Calibri"/>
                <w:color w:val="C4004F"/>
                <w:sz w:val="26"/>
                <w:szCs w:val="26"/>
                <w:lang w:eastAsia="en-IN"/>
              </w:rPr>
              <w:t xml:space="preserve"> </w:t>
            </w:r>
            <w:r w:rsidRPr="00FA2947">
              <w:rPr>
                <w:rFonts w:ascii="Calibri" w:eastAsia="Times New Roman" w:hAnsi="Calibri" w:cs="Calibri"/>
                <w:b/>
                <w:bCs/>
                <w:color w:val="C4004F"/>
                <w:sz w:val="20"/>
                <w:szCs w:val="20"/>
                <w:lang w:eastAsia="en-IN"/>
              </w:rPr>
              <w:t xml:space="preserve">Seat </w:t>
            </w:r>
            <w:r w:rsidRPr="0071773B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  <w:lang w:eastAsia="en-IN"/>
              </w:rPr>
              <w:t xml:space="preserve">| </w:t>
            </w:r>
            <w:r w:rsidRPr="00FA2947">
              <w:rPr>
                <w:rFonts w:ascii="Calibri" w:eastAsia="Times New Roman" w:hAnsi="Calibri" w:cs="Calibri"/>
                <w:b/>
                <w:bCs/>
                <w:color w:val="C4004F"/>
                <w:sz w:val="26"/>
                <w:szCs w:val="26"/>
                <w:lang w:eastAsia="en-IN"/>
              </w:rPr>
              <w:t>Force Traveller</w:t>
            </w:r>
          </w:p>
        </w:tc>
        <w:tc>
          <w:tcPr>
            <w:tcW w:w="425" w:type="dxa"/>
            <w:tcBorders>
              <w:top w:val="single" w:sz="6" w:space="0" w:color="404040" w:themeColor="text1" w:themeTint="BF"/>
              <w:left w:val="nil"/>
              <w:bottom w:val="single" w:sz="6" w:space="0" w:color="404040" w:themeColor="text1" w:themeTint="BF"/>
              <w:right w:val="single" w:sz="4" w:space="0" w:color="595959"/>
            </w:tcBorders>
            <w:shd w:val="clear" w:color="auto" w:fill="FFCCFF"/>
            <w:vAlign w:val="center"/>
          </w:tcPr>
          <w:p w14:paraId="2D4DA33A" w14:textId="77777777" w:rsidR="00D8714B" w:rsidRPr="00FA2947" w:rsidRDefault="00D8714B" w:rsidP="000442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004F"/>
                <w:sz w:val="26"/>
                <w:szCs w:val="26"/>
                <w:lang w:eastAsia="en-IN"/>
              </w:rPr>
            </w:pPr>
            <w:r w:rsidRPr="00FA2947">
              <w:rPr>
                <w:rFonts w:ascii="Calibri" w:eastAsia="Times New Roman" w:hAnsi="Calibri" w:cs="Calibri"/>
                <w:b/>
                <w:bCs/>
                <w:color w:val="C4004F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4253" w:type="dxa"/>
            <w:tcBorders>
              <w:top w:val="single" w:sz="6" w:space="0" w:color="404040" w:themeColor="text1" w:themeTint="BF"/>
              <w:left w:val="single" w:sz="4" w:space="0" w:color="595959"/>
              <w:bottom w:val="single" w:sz="6" w:space="0" w:color="404040" w:themeColor="text1" w:themeTint="BF"/>
            </w:tcBorders>
            <w:shd w:val="clear" w:color="auto" w:fill="FFCCFF"/>
            <w:vAlign w:val="center"/>
          </w:tcPr>
          <w:p w14:paraId="167BB4E0" w14:textId="45380AB8" w:rsidR="00D8714B" w:rsidRPr="00AF06EE" w:rsidRDefault="00D8714B" w:rsidP="000442F7">
            <w:pPr>
              <w:spacing w:after="0" w:line="240" w:lineRule="auto"/>
              <w:ind w:right="-143"/>
              <w:rPr>
                <w:rFonts w:ascii="Calibri" w:eastAsia="Times New Roman" w:hAnsi="Calibri" w:cs="Calibri"/>
                <w:b/>
                <w:bCs/>
                <w:color w:val="C4004F"/>
                <w:sz w:val="14"/>
                <w:szCs w:val="14"/>
                <w:lang w:eastAsia="en-IN"/>
              </w:rPr>
            </w:pPr>
            <w:r w:rsidRPr="00FA2947">
              <w:rPr>
                <w:rFonts w:ascii="Impact" w:eastAsia="Times New Roman" w:hAnsi="Impact" w:cs="Calibri"/>
                <w:color w:val="C4004F"/>
                <w:sz w:val="24"/>
                <w:szCs w:val="24"/>
                <w:lang w:eastAsia="en-IN"/>
              </w:rPr>
              <w:t>ROYAL</w:t>
            </w:r>
            <w:r w:rsidRPr="00FA2947">
              <w:rPr>
                <w:rFonts w:ascii="Calibri" w:eastAsia="Times New Roman" w:hAnsi="Calibri" w:cs="Calibri"/>
                <w:b/>
                <w:bCs/>
                <w:color w:val="C4004F"/>
                <w:sz w:val="24"/>
                <w:szCs w:val="24"/>
                <w:lang w:eastAsia="en-IN"/>
              </w:rPr>
              <w:t>-</w:t>
            </w:r>
            <w:r w:rsidRPr="00FA2947">
              <w:rPr>
                <w:rFonts w:ascii="Calibri" w:eastAsia="Times New Roman" w:hAnsi="Calibri" w:cs="Calibri"/>
                <w:b/>
                <w:bCs/>
                <w:color w:val="C4004F"/>
                <w:sz w:val="18"/>
                <w:szCs w:val="18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C4004F"/>
                <w:sz w:val="14"/>
                <w:szCs w:val="14"/>
                <w:lang w:eastAsia="en-IN"/>
              </w:rPr>
              <w:t xml:space="preserve">Modified Veh., Good A/c, </w:t>
            </w:r>
            <w:r w:rsidRPr="00B60ED4">
              <w:rPr>
                <w:rFonts w:ascii="Calibri" w:eastAsia="Times New Roman" w:hAnsi="Calibri" w:cs="Calibri"/>
                <w:b/>
                <w:bCs/>
                <w:color w:val="C4004F"/>
                <w:sz w:val="14"/>
                <w:szCs w:val="14"/>
                <w:lang w:eastAsia="en-IN"/>
              </w:rPr>
              <w:t>Reclin</w:t>
            </w:r>
            <w:r>
              <w:rPr>
                <w:rFonts w:ascii="Calibri" w:eastAsia="Times New Roman" w:hAnsi="Calibri" w:cs="Calibri"/>
                <w:b/>
                <w:bCs/>
                <w:color w:val="C4004F"/>
                <w:sz w:val="14"/>
                <w:szCs w:val="14"/>
                <w:lang w:eastAsia="en-IN"/>
              </w:rPr>
              <w:t>e</w:t>
            </w:r>
            <w:r w:rsidRPr="00B60ED4">
              <w:rPr>
                <w:rFonts w:ascii="Calibri" w:eastAsia="Times New Roman" w:hAnsi="Calibri" w:cs="Calibri"/>
                <w:b/>
                <w:bCs/>
                <w:color w:val="C4004F"/>
                <w:sz w:val="14"/>
                <w:szCs w:val="14"/>
                <w:lang w:eastAsia="en-IN"/>
              </w:rPr>
              <w:t xml:space="preserve"> Seat, Charging Point, BT Music </w:t>
            </w:r>
            <w:r>
              <w:rPr>
                <w:rFonts w:ascii="Calibri" w:eastAsia="Times New Roman" w:hAnsi="Calibri" w:cs="Calibri"/>
                <w:b/>
                <w:bCs/>
                <w:color w:val="C4004F"/>
                <w:sz w:val="14"/>
                <w:szCs w:val="14"/>
                <w:lang w:eastAsia="en-IN"/>
              </w:rPr>
              <w:t>+ Speaker, Sofa/Bed</w:t>
            </w:r>
          </w:p>
        </w:tc>
        <w:tc>
          <w:tcPr>
            <w:tcW w:w="284" w:type="dxa"/>
            <w:tcBorders>
              <w:top w:val="single" w:sz="6" w:space="0" w:color="404040" w:themeColor="text1" w:themeTint="BF"/>
              <w:bottom w:val="single" w:sz="6" w:space="0" w:color="404040" w:themeColor="text1" w:themeTint="BF"/>
            </w:tcBorders>
            <w:shd w:val="clear" w:color="auto" w:fill="FFCCFF"/>
            <w:vAlign w:val="center"/>
          </w:tcPr>
          <w:p w14:paraId="22D6AFD2" w14:textId="77777777" w:rsidR="00D8714B" w:rsidRPr="00FA2947" w:rsidRDefault="00D8714B" w:rsidP="000442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noProof/>
                <w:color w:val="C4004F"/>
                <w:lang w:eastAsia="en-IN"/>
              </w:rPr>
            </w:pPr>
          </w:p>
        </w:tc>
        <w:tc>
          <w:tcPr>
            <w:tcW w:w="708" w:type="dxa"/>
            <w:tcBorders>
              <w:top w:val="single" w:sz="6" w:space="0" w:color="404040" w:themeColor="text1" w:themeTint="BF"/>
              <w:bottom w:val="single" w:sz="6" w:space="0" w:color="404040" w:themeColor="text1" w:themeTint="BF"/>
              <w:right w:val="single" w:sz="4" w:space="0" w:color="595959"/>
            </w:tcBorders>
            <w:shd w:val="clear" w:color="auto" w:fill="FFCCFF"/>
            <w:vAlign w:val="center"/>
          </w:tcPr>
          <w:p w14:paraId="2123D8D8" w14:textId="77777777" w:rsidR="00D8714B" w:rsidRPr="00FA2947" w:rsidRDefault="00D8714B" w:rsidP="000442F7">
            <w:pPr>
              <w:spacing w:after="0" w:line="240" w:lineRule="auto"/>
              <w:jc w:val="center"/>
              <w:rPr>
                <w:rFonts w:ascii="Impact" w:eastAsia="Times New Roman" w:hAnsi="Impact" w:cs="Calibri"/>
                <w:strike/>
                <w:color w:val="C4004F"/>
                <w:sz w:val="18"/>
                <w:szCs w:val="18"/>
                <w:lang w:eastAsia="en-IN"/>
              </w:rPr>
            </w:pPr>
          </w:p>
        </w:tc>
        <w:tc>
          <w:tcPr>
            <w:tcW w:w="1418" w:type="dxa"/>
            <w:tcBorders>
              <w:top w:val="single" w:sz="6" w:space="0" w:color="404040" w:themeColor="text1" w:themeTint="BF"/>
              <w:left w:val="single" w:sz="4" w:space="0" w:color="595959"/>
              <w:bottom w:val="single" w:sz="6" w:space="0" w:color="404040" w:themeColor="text1" w:themeTint="BF"/>
              <w:right w:val="single" w:sz="24" w:space="0" w:color="008000"/>
            </w:tcBorders>
            <w:shd w:val="clear" w:color="auto" w:fill="FFCCFF"/>
            <w:vAlign w:val="center"/>
          </w:tcPr>
          <w:p w14:paraId="774289DE" w14:textId="6D3EA2F9" w:rsidR="00D8714B" w:rsidRPr="00FA2947" w:rsidRDefault="00D8714B" w:rsidP="000442F7">
            <w:pPr>
              <w:spacing w:after="0" w:line="240" w:lineRule="auto"/>
              <w:jc w:val="center"/>
              <w:rPr>
                <w:rFonts w:ascii="Impact" w:eastAsia="Times New Roman" w:hAnsi="Impact" w:cs="Calibri"/>
                <w:color w:val="C4004F"/>
                <w:sz w:val="24"/>
                <w:szCs w:val="24"/>
                <w:lang w:eastAsia="en-IN"/>
              </w:rPr>
            </w:pPr>
            <w:r w:rsidRPr="00FA2947">
              <w:rPr>
                <w:rFonts w:ascii="Impact" w:eastAsia="Times New Roman" w:hAnsi="Impact" w:cs="Calibri"/>
                <w:color w:val="C4004F"/>
                <w:sz w:val="24"/>
                <w:szCs w:val="24"/>
                <w:lang w:eastAsia="en-IN"/>
              </w:rPr>
              <w:t xml:space="preserve">Rs. </w:t>
            </w:r>
            <w:r>
              <w:rPr>
                <w:rFonts w:ascii="Impact" w:eastAsia="Times New Roman" w:hAnsi="Impact" w:cs="Calibri"/>
                <w:color w:val="C4004F"/>
                <w:sz w:val="24"/>
                <w:szCs w:val="24"/>
                <w:lang w:eastAsia="en-IN"/>
              </w:rPr>
              <w:t>43</w:t>
            </w:r>
            <w:r w:rsidRPr="00FA2947">
              <w:rPr>
                <w:rFonts w:ascii="Impact" w:eastAsia="Times New Roman" w:hAnsi="Impact" w:cs="Calibri"/>
                <w:color w:val="C4004F"/>
                <w:sz w:val="24"/>
                <w:szCs w:val="24"/>
                <w:lang w:eastAsia="en-IN"/>
              </w:rPr>
              <w:t>,000</w:t>
            </w:r>
          </w:p>
        </w:tc>
      </w:tr>
      <w:tr w:rsidR="00D8714B" w:rsidRPr="007B5D26" w14:paraId="6D7584CE" w14:textId="77777777" w:rsidTr="000442F7">
        <w:trPr>
          <w:trHeight w:val="426"/>
        </w:trPr>
        <w:tc>
          <w:tcPr>
            <w:tcW w:w="425" w:type="dxa"/>
            <w:tcBorders>
              <w:top w:val="single" w:sz="6" w:space="0" w:color="404040" w:themeColor="text1" w:themeTint="BF"/>
              <w:left w:val="single" w:sz="24" w:space="0" w:color="008000"/>
              <w:bottom w:val="single" w:sz="24" w:space="0" w:color="008000"/>
              <w:right w:val="single" w:sz="4" w:space="0" w:color="595959"/>
            </w:tcBorders>
            <w:shd w:val="clear" w:color="auto" w:fill="FFCCFF"/>
            <w:vAlign w:val="center"/>
          </w:tcPr>
          <w:p w14:paraId="46B821E3" w14:textId="1EC1BAB8" w:rsidR="00D8714B" w:rsidRPr="004D4381" w:rsidRDefault="00D8714B" w:rsidP="000442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C00000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3403" w:type="dxa"/>
            <w:tcBorders>
              <w:top w:val="single" w:sz="6" w:space="0" w:color="404040" w:themeColor="text1" w:themeTint="BF"/>
              <w:left w:val="nil"/>
              <w:bottom w:val="single" w:sz="24" w:space="0" w:color="008000"/>
              <w:right w:val="single" w:sz="4" w:space="0" w:color="595959"/>
            </w:tcBorders>
            <w:shd w:val="clear" w:color="auto" w:fill="FFCCFF"/>
            <w:vAlign w:val="center"/>
          </w:tcPr>
          <w:p w14:paraId="20F8D47D" w14:textId="77777777" w:rsidR="00D8714B" w:rsidRPr="004D4381" w:rsidRDefault="00D8714B" w:rsidP="000442F7">
            <w:pPr>
              <w:spacing w:after="0" w:line="240" w:lineRule="auto"/>
              <w:ind w:left="-108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26"/>
                <w:szCs w:val="26"/>
                <w:lang w:eastAsia="en-IN"/>
              </w:rPr>
            </w:pPr>
            <w:r w:rsidRPr="004D4381">
              <w:rPr>
                <w:rFonts w:ascii="Impact" w:eastAsia="Times New Roman" w:hAnsi="Impact" w:cs="Calibri"/>
                <w:color w:val="C00000"/>
                <w:sz w:val="26"/>
                <w:szCs w:val="26"/>
                <w:lang w:eastAsia="en-IN"/>
              </w:rPr>
              <w:t xml:space="preserve">16 </w:t>
            </w:r>
            <w:r w:rsidRPr="004D4381">
              <w:rPr>
                <w:rFonts w:ascii="Calibri" w:eastAsia="Times New Roman" w:hAnsi="Calibri" w:cs="Calibri"/>
                <w:b/>
                <w:bCs/>
                <w:color w:val="C00000"/>
                <w:sz w:val="20"/>
                <w:szCs w:val="20"/>
                <w:lang w:eastAsia="en-IN"/>
              </w:rPr>
              <w:t xml:space="preserve">Seat | </w:t>
            </w:r>
            <w:r w:rsidRPr="004D4381">
              <w:rPr>
                <w:rFonts w:ascii="Calibri" w:eastAsia="Times New Roman" w:hAnsi="Calibri" w:cs="Calibri"/>
                <w:b/>
                <w:bCs/>
                <w:color w:val="C00000"/>
                <w:sz w:val="26"/>
                <w:szCs w:val="26"/>
                <w:lang w:eastAsia="en-IN"/>
              </w:rPr>
              <w:t>Force Urbania</w:t>
            </w:r>
            <w:r>
              <w:rPr>
                <w:rFonts w:ascii="Calibri" w:eastAsia="Times New Roman" w:hAnsi="Calibri" w:cs="Calibri"/>
                <w:b/>
                <w:bCs/>
                <w:color w:val="C00000"/>
                <w:sz w:val="26"/>
                <w:szCs w:val="26"/>
                <w:lang w:eastAsia="en-IN"/>
              </w:rPr>
              <w:t xml:space="preserve"> </w:t>
            </w:r>
            <w:r w:rsidRPr="004D4381">
              <w:rPr>
                <w:rFonts w:ascii="Calibri" w:eastAsia="Times New Roman" w:hAnsi="Calibri" w:cs="Calibri"/>
                <w:b/>
                <w:bCs/>
                <w:color w:val="0000FF"/>
                <w:lang w:eastAsia="en-IN"/>
              </w:rPr>
              <w:t>(2x1)</w:t>
            </w:r>
          </w:p>
        </w:tc>
        <w:tc>
          <w:tcPr>
            <w:tcW w:w="425" w:type="dxa"/>
            <w:tcBorders>
              <w:top w:val="single" w:sz="6" w:space="0" w:color="404040" w:themeColor="text1" w:themeTint="BF"/>
              <w:left w:val="nil"/>
              <w:bottom w:val="single" w:sz="24" w:space="0" w:color="008000"/>
              <w:right w:val="single" w:sz="4" w:space="0" w:color="595959"/>
            </w:tcBorders>
            <w:shd w:val="clear" w:color="auto" w:fill="FFCCFF"/>
            <w:vAlign w:val="center"/>
          </w:tcPr>
          <w:p w14:paraId="04FC7CC8" w14:textId="77777777" w:rsidR="00D8714B" w:rsidRPr="004D4381" w:rsidRDefault="00D8714B" w:rsidP="000442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26"/>
                <w:szCs w:val="26"/>
                <w:lang w:eastAsia="en-IN"/>
              </w:rPr>
            </w:pPr>
            <w:r w:rsidRPr="004D4381">
              <w:rPr>
                <w:rFonts w:ascii="Calibri" w:eastAsia="Times New Roman" w:hAnsi="Calibri" w:cs="Calibri"/>
                <w:b/>
                <w:bCs/>
                <w:color w:val="C00000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4253" w:type="dxa"/>
            <w:tcBorders>
              <w:top w:val="single" w:sz="6" w:space="0" w:color="404040" w:themeColor="text1" w:themeTint="BF"/>
              <w:left w:val="single" w:sz="4" w:space="0" w:color="595959"/>
              <w:bottom w:val="single" w:sz="24" w:space="0" w:color="008000"/>
            </w:tcBorders>
            <w:shd w:val="clear" w:color="auto" w:fill="FFCCFF"/>
            <w:vAlign w:val="center"/>
          </w:tcPr>
          <w:p w14:paraId="654BAF10" w14:textId="77777777" w:rsidR="00D8714B" w:rsidRPr="004D4381" w:rsidRDefault="00D8714B" w:rsidP="000442F7">
            <w:pPr>
              <w:spacing w:after="0" w:line="240" w:lineRule="auto"/>
              <w:ind w:right="-143"/>
              <w:rPr>
                <w:rFonts w:ascii="Calibri" w:eastAsia="Times New Roman" w:hAnsi="Calibri" w:cs="Calibri"/>
                <w:b/>
                <w:bCs/>
                <w:color w:val="C00000"/>
                <w:sz w:val="26"/>
                <w:szCs w:val="26"/>
                <w:lang w:eastAsia="en-IN"/>
              </w:rPr>
            </w:pPr>
            <w:r w:rsidRPr="004D4381">
              <w:rPr>
                <w:rFonts w:ascii="Impact" w:eastAsia="Times New Roman" w:hAnsi="Impact" w:cs="Calibri"/>
                <w:color w:val="C00000"/>
                <w:sz w:val="24"/>
                <w:szCs w:val="24"/>
                <w:lang w:eastAsia="en-IN"/>
              </w:rPr>
              <w:t>ROYAL</w:t>
            </w:r>
            <w:r w:rsidRPr="004D4381">
              <w:rPr>
                <w:rFonts w:ascii="Calibri" w:eastAsia="Times New Roman" w:hAnsi="Calibri" w:cs="Calibri"/>
                <w:b/>
                <w:bCs/>
                <w:color w:val="C00000"/>
                <w:sz w:val="26"/>
                <w:szCs w:val="26"/>
                <w:lang w:eastAsia="en-IN"/>
              </w:rPr>
              <w:t>-</w:t>
            </w:r>
            <w:r w:rsidRPr="004D4381">
              <w:rPr>
                <w:rFonts w:ascii="Calibri" w:eastAsia="Times New Roman" w:hAnsi="Calibri" w:cs="Calibri"/>
                <w:b/>
                <w:bCs/>
                <w:color w:val="C00000"/>
                <w:lang w:eastAsia="en-IN"/>
              </w:rPr>
              <w:t xml:space="preserve"> </w:t>
            </w:r>
            <w:r w:rsidRPr="004D4381">
              <w:rPr>
                <w:rFonts w:ascii="Calibri" w:eastAsia="Times New Roman" w:hAnsi="Calibri" w:cs="Calibri"/>
                <w:b/>
                <w:bCs/>
                <w:color w:val="C00000"/>
                <w:sz w:val="14"/>
                <w:szCs w:val="14"/>
                <w:lang w:eastAsia="en-IN"/>
              </w:rPr>
              <w:t>Powerful A/c, 2x1 Recline Seat, Pack Glass Panoramic Windows, Comfortable &amp; Silent Ride, Charging Points, Personal A/c Vents, BT Music + Speaker</w:t>
            </w:r>
          </w:p>
        </w:tc>
        <w:tc>
          <w:tcPr>
            <w:tcW w:w="284" w:type="dxa"/>
            <w:tcBorders>
              <w:top w:val="single" w:sz="6" w:space="0" w:color="404040" w:themeColor="text1" w:themeTint="BF"/>
              <w:bottom w:val="single" w:sz="24" w:space="0" w:color="008000"/>
            </w:tcBorders>
            <w:shd w:val="clear" w:color="auto" w:fill="FFCCFF"/>
            <w:vAlign w:val="center"/>
          </w:tcPr>
          <w:p w14:paraId="2387F1AD" w14:textId="77777777" w:rsidR="00D8714B" w:rsidRPr="004D4381" w:rsidRDefault="00D8714B" w:rsidP="000442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noProof/>
                <w:color w:val="C00000"/>
                <w:lang w:eastAsia="en-IN"/>
              </w:rPr>
            </w:pPr>
          </w:p>
        </w:tc>
        <w:tc>
          <w:tcPr>
            <w:tcW w:w="708" w:type="dxa"/>
            <w:tcBorders>
              <w:top w:val="single" w:sz="6" w:space="0" w:color="404040" w:themeColor="text1" w:themeTint="BF"/>
              <w:bottom w:val="single" w:sz="24" w:space="0" w:color="008000"/>
              <w:right w:val="single" w:sz="4" w:space="0" w:color="595959"/>
            </w:tcBorders>
            <w:shd w:val="clear" w:color="auto" w:fill="FFCCFF"/>
            <w:vAlign w:val="center"/>
          </w:tcPr>
          <w:p w14:paraId="314F2CCD" w14:textId="77777777" w:rsidR="00D8714B" w:rsidRPr="004D4381" w:rsidRDefault="00D8714B" w:rsidP="000442F7">
            <w:pPr>
              <w:spacing w:after="0" w:line="240" w:lineRule="auto"/>
              <w:jc w:val="center"/>
              <w:rPr>
                <w:rFonts w:ascii="Impact" w:eastAsia="Times New Roman" w:hAnsi="Impact" w:cs="Calibri"/>
                <w:strike/>
                <w:color w:val="C00000"/>
                <w:sz w:val="18"/>
                <w:szCs w:val="18"/>
                <w:lang w:eastAsia="en-IN"/>
              </w:rPr>
            </w:pPr>
          </w:p>
        </w:tc>
        <w:tc>
          <w:tcPr>
            <w:tcW w:w="1418" w:type="dxa"/>
            <w:tcBorders>
              <w:top w:val="single" w:sz="6" w:space="0" w:color="404040" w:themeColor="text1" w:themeTint="BF"/>
              <w:left w:val="single" w:sz="4" w:space="0" w:color="595959"/>
              <w:bottom w:val="single" w:sz="24" w:space="0" w:color="008000"/>
              <w:right w:val="single" w:sz="24" w:space="0" w:color="008000"/>
            </w:tcBorders>
            <w:shd w:val="clear" w:color="auto" w:fill="FFCCFF"/>
            <w:vAlign w:val="center"/>
          </w:tcPr>
          <w:p w14:paraId="45767BBB" w14:textId="030011A8" w:rsidR="00D8714B" w:rsidRPr="004D4381" w:rsidRDefault="00D8714B" w:rsidP="000442F7">
            <w:pPr>
              <w:spacing w:after="0" w:line="240" w:lineRule="auto"/>
              <w:jc w:val="center"/>
              <w:rPr>
                <w:rFonts w:ascii="Impact" w:eastAsia="Times New Roman" w:hAnsi="Impact" w:cs="Calibri"/>
                <w:color w:val="C00000"/>
                <w:sz w:val="24"/>
                <w:szCs w:val="24"/>
                <w:lang w:eastAsia="en-IN"/>
              </w:rPr>
            </w:pPr>
            <w:r w:rsidRPr="004D4381">
              <w:rPr>
                <w:rFonts w:ascii="Impact" w:eastAsia="Times New Roman" w:hAnsi="Impact" w:cs="Calibri"/>
                <w:color w:val="C00000"/>
                <w:sz w:val="24"/>
                <w:szCs w:val="24"/>
                <w:lang w:eastAsia="en-IN"/>
              </w:rPr>
              <w:t xml:space="preserve">Rs. </w:t>
            </w:r>
            <w:r>
              <w:rPr>
                <w:rFonts w:ascii="Impact" w:eastAsia="Times New Roman" w:hAnsi="Impact" w:cs="Calibri"/>
                <w:color w:val="C00000"/>
                <w:sz w:val="24"/>
                <w:szCs w:val="24"/>
                <w:lang w:eastAsia="en-IN"/>
              </w:rPr>
              <w:t>48</w:t>
            </w:r>
            <w:r w:rsidRPr="004D4381">
              <w:rPr>
                <w:rFonts w:ascii="Impact" w:eastAsia="Times New Roman" w:hAnsi="Impact" w:cs="Calibri"/>
                <w:color w:val="C00000"/>
                <w:sz w:val="24"/>
                <w:szCs w:val="24"/>
                <w:lang w:eastAsia="en-IN"/>
              </w:rPr>
              <w:t>,000</w:t>
            </w:r>
          </w:p>
        </w:tc>
      </w:tr>
      <w:tr w:rsidR="001B0D2A" w:rsidRPr="007B5D26" w14:paraId="66102F87" w14:textId="77777777" w:rsidTr="00F461C3">
        <w:trPr>
          <w:trHeight w:val="351"/>
        </w:trPr>
        <w:tc>
          <w:tcPr>
            <w:tcW w:w="10916" w:type="dxa"/>
            <w:gridSpan w:val="7"/>
            <w:tcBorders>
              <w:top w:val="single" w:sz="4" w:space="0" w:color="595959"/>
              <w:left w:val="single" w:sz="24" w:space="0" w:color="008000"/>
              <w:bottom w:val="single" w:sz="4" w:space="0" w:color="595959"/>
              <w:right w:val="single" w:sz="24" w:space="0" w:color="008000"/>
            </w:tcBorders>
            <w:shd w:val="clear" w:color="auto" w:fill="FFFFFF" w:themeFill="background1"/>
            <w:vAlign w:val="center"/>
            <w:hideMark/>
          </w:tcPr>
          <w:p w14:paraId="7B2042D5" w14:textId="77777777" w:rsidR="002D024F" w:rsidRPr="00B9252C" w:rsidRDefault="002D024F" w:rsidP="002D024F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180" w:hanging="18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9252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Above pricing include Vehicle Cost, Fuel, Driver, Tax. </w:t>
            </w:r>
            <w:r w:rsidRPr="00B9252C">
              <w:rPr>
                <w:rFonts w:ascii="Calibri" w:eastAsia="Times New Roman" w:hAnsi="Calibri" w:cs="Calibri"/>
                <w:b/>
                <w:bCs/>
                <w:color w:val="0000FF"/>
                <w:lang w:eastAsia="en-IN"/>
              </w:rPr>
              <w:t xml:space="preserve">| A/C </w:t>
            </w:r>
            <w:r w:rsidRPr="00B9252C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n-IN"/>
              </w:rPr>
              <w:t>will be Switched OFF intermittently on Hills.</w:t>
            </w:r>
          </w:p>
          <w:p w14:paraId="1FB0D1E1" w14:textId="77777777" w:rsidR="002D024F" w:rsidRPr="00B9252C" w:rsidRDefault="002D024F" w:rsidP="002D024F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181" w:hanging="181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9252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KM</w:t>
            </w:r>
            <w:r w:rsidRPr="00B9252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will be counted from Pickup Point to Pickup Point </w:t>
            </w:r>
            <w:r w:rsidRPr="00B9252C">
              <w:rPr>
                <w:rFonts w:ascii="Calibri" w:eastAsia="Times New Roman" w:hAnsi="Calibri" w:cs="Calibri"/>
                <w:b/>
                <w:bCs/>
                <w:color w:val="0000FF"/>
                <w:lang w:eastAsia="en-IN"/>
              </w:rPr>
              <w:t>|</w:t>
            </w:r>
            <w:r w:rsidRPr="00B9252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Visit to </w:t>
            </w:r>
            <w:r w:rsidRPr="00B9252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Local Delhi</w:t>
            </w:r>
            <w:r w:rsidRPr="00B9252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Places is </w:t>
            </w:r>
            <w:r w:rsidRPr="00B9252C">
              <w:rPr>
                <w:rFonts w:ascii="Calibri" w:eastAsia="Times New Roman" w:hAnsi="Calibri" w:cs="Calibri"/>
                <w:color w:val="FF0000"/>
                <w:lang w:eastAsia="en-IN"/>
              </w:rPr>
              <w:t>not included</w:t>
            </w:r>
            <w:r w:rsidRPr="00B9252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in cost.</w:t>
            </w:r>
          </w:p>
          <w:p w14:paraId="022B7CFD" w14:textId="0541A9BF" w:rsidR="002D024F" w:rsidRPr="002D024F" w:rsidRDefault="002D024F" w:rsidP="002D024F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181" w:hanging="181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9252C">
              <w:rPr>
                <w:rFonts w:ascii="Calibri" w:eastAsia="Times New Roman" w:hAnsi="Calibri" w:cs="Calibri"/>
                <w:color w:val="000000"/>
                <w:lang w:eastAsia="en-IN"/>
              </w:rPr>
              <w:t>There are some places in Hills where Veh. may not go due to Restrictions by Local Govt.</w:t>
            </w:r>
          </w:p>
          <w:p w14:paraId="687EDDCF" w14:textId="77777777" w:rsidR="001B0D2A" w:rsidRPr="004B5DA4" w:rsidRDefault="001B0D2A" w:rsidP="000D4603">
            <w:pPr>
              <w:pStyle w:val="ListParagraph"/>
              <w:spacing w:after="0" w:line="240" w:lineRule="auto"/>
              <w:ind w:left="18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1B0D2A" w:rsidRPr="007B5D26" w14:paraId="0B0ABBCC" w14:textId="77777777" w:rsidTr="00A86E65">
        <w:trPr>
          <w:trHeight w:val="358"/>
        </w:trPr>
        <w:tc>
          <w:tcPr>
            <w:tcW w:w="10916" w:type="dxa"/>
            <w:gridSpan w:val="7"/>
            <w:tcBorders>
              <w:top w:val="single" w:sz="4" w:space="0" w:color="595959"/>
              <w:left w:val="single" w:sz="24" w:space="0" w:color="008000"/>
              <w:bottom w:val="single" w:sz="24" w:space="0" w:color="008000"/>
              <w:right w:val="single" w:sz="24" w:space="0" w:color="008000"/>
            </w:tcBorders>
            <w:shd w:val="clear" w:color="auto" w:fill="009900"/>
            <w:vAlign w:val="center"/>
          </w:tcPr>
          <w:p w14:paraId="15FC4C60" w14:textId="52B77C67" w:rsidR="001B0D2A" w:rsidRPr="00BC09A5" w:rsidRDefault="00D8714B" w:rsidP="000D4603">
            <w:pPr>
              <w:pStyle w:val="ListParagraph"/>
              <w:spacing w:after="0" w:line="240" w:lineRule="auto"/>
              <w:ind w:left="18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FFFF00"/>
                <w:sz w:val="24"/>
                <w:szCs w:val="24"/>
                <w:lang w:eastAsia="en-IN"/>
              </w:rPr>
              <w:t>SPECIAL</w:t>
            </w:r>
            <w:r w:rsidR="001B0D2A" w:rsidRPr="00BA463D">
              <w:rPr>
                <w:rFonts w:eastAsia="Times New Roman" w:cstheme="minorHAnsi"/>
                <w:b/>
                <w:bCs/>
                <w:color w:val="FFFF00"/>
                <w:sz w:val="24"/>
                <w:szCs w:val="24"/>
                <w:lang w:eastAsia="en-IN"/>
              </w:rPr>
              <w:t>OFFER</w:t>
            </w:r>
            <w:r w:rsidR="001B0D2A" w:rsidRPr="00ED07AB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en-IN"/>
              </w:rPr>
              <w:t xml:space="preserve"> Discount of </w:t>
            </w:r>
            <w:r w:rsidR="001B0D2A" w:rsidRPr="007747FC"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  <w:t>Rs. 2000</w:t>
            </w:r>
            <w:r w:rsidR="001B0D2A" w:rsidRPr="00ED07AB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en-IN"/>
              </w:rPr>
              <w:t xml:space="preserve">/- already applied in above price.     </w:t>
            </w:r>
            <w:r w:rsidR="001B0D2A" w:rsidRPr="00A060E5">
              <w:rPr>
                <w:rFonts w:ascii="Arial Narrow" w:hAnsi="Arial Narrow"/>
                <w:b/>
                <w:bCs/>
                <w:color w:val="FFFF00"/>
                <w:lang w:val="en-US"/>
              </w:rPr>
              <w:t>This Price Offer is valid till</w:t>
            </w:r>
            <w:r w:rsidR="00B05D7C" w:rsidRPr="00A060E5">
              <w:rPr>
                <w:rFonts w:ascii="Arial Narrow" w:hAnsi="Arial Narrow"/>
                <w:b/>
                <w:bCs/>
                <w:color w:val="FFFF00"/>
                <w:lang w:val="en-US"/>
              </w:rPr>
              <w:t xml:space="preserve"> </w:t>
            </w:r>
            <w:r w:rsidR="001B0D2A" w:rsidRPr="00A060E5">
              <w:rPr>
                <w:rFonts w:ascii="Arial Narrow" w:hAnsi="Arial Narrow"/>
                <w:b/>
                <w:bCs/>
                <w:color w:val="FFFF00"/>
                <w:lang w:val="en-US"/>
              </w:rPr>
              <w:t xml:space="preserve"> </w:t>
            </w:r>
            <w:sdt>
              <w:sdtPr>
                <w:rPr>
                  <w:rFonts w:ascii="Impact" w:hAnsi="Impact"/>
                  <w:color w:val="FFFF00"/>
                  <w:lang w:val="en-US"/>
                </w:rPr>
                <w:id w:val="-866361262"/>
                <w:placeholder>
                  <w:docPart w:val="1B03D638ACF34B05B58DE085B2E60C53"/>
                </w:placeholder>
                <w:date w:fullDate="2026-03-10T00:00:00Z">
                  <w:dateFormat w:val="d-MMM"/>
                  <w:lid w:val="en-IN"/>
                  <w:storeMappedDataAs w:val="dateTime"/>
                  <w:calendar w:val="gregorian"/>
                </w:date>
              </w:sdtPr>
              <w:sdtContent>
                <w:r w:rsidR="004C59E1">
                  <w:rPr>
                    <w:rFonts w:ascii="Impact" w:hAnsi="Impact"/>
                    <w:color w:val="FFFF00"/>
                  </w:rPr>
                  <w:t>10-Mar</w:t>
                </w:r>
              </w:sdtContent>
            </w:sdt>
          </w:p>
        </w:tc>
      </w:tr>
    </w:tbl>
    <w:bookmarkEnd w:id="2"/>
    <w:p w14:paraId="0187DE8C" w14:textId="690D6B8B" w:rsidR="00611793" w:rsidRPr="00262BB3" w:rsidRDefault="003905E9" w:rsidP="00176A77">
      <w:pPr>
        <w:pStyle w:val="ListParagraph"/>
        <w:spacing w:after="0" w:line="240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noProof/>
          <w:color w:val="0033CC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6EADECD" wp14:editId="26EB7516">
                <wp:simplePos x="0" y="0"/>
                <wp:positionH relativeFrom="column">
                  <wp:posOffset>-173990</wp:posOffset>
                </wp:positionH>
                <wp:positionV relativeFrom="paragraph">
                  <wp:posOffset>107587</wp:posOffset>
                </wp:positionV>
                <wp:extent cx="1800950" cy="2655751"/>
                <wp:effectExtent l="19050" t="19050" r="27940" b="11430"/>
                <wp:wrapNone/>
                <wp:docPr id="89819687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950" cy="2655751"/>
                          <a:chOff x="0" y="0"/>
                          <a:chExt cx="1800950" cy="2655751"/>
                        </a:xfrm>
                      </wpg:grpSpPr>
                      <wpg:grpSp>
                        <wpg:cNvPr id="63364914" name="Group 19"/>
                        <wpg:cNvGrpSpPr/>
                        <wpg:grpSpPr>
                          <a:xfrm>
                            <a:off x="10885" y="0"/>
                            <a:ext cx="1790065" cy="2649312"/>
                            <a:chOff x="0" y="0"/>
                            <a:chExt cx="1790487" cy="2649433"/>
                          </a:xfrm>
                        </wpg:grpSpPr>
                        <wpg:grpSp>
                          <wpg:cNvPr id="181902357" name="Group 4"/>
                          <wpg:cNvGrpSpPr/>
                          <wpg:grpSpPr>
                            <a:xfrm>
                              <a:off x="0" y="0"/>
                              <a:ext cx="1790487" cy="2649433"/>
                              <a:chOff x="0" y="0"/>
                              <a:chExt cx="1790700" cy="2649653"/>
                            </a:xfrm>
                          </wpg:grpSpPr>
                          <wpg:grpSp>
                            <wpg:cNvPr id="1633465159" name="Group 2"/>
                            <wpg:cNvGrpSpPr/>
                            <wpg:grpSpPr>
                              <a:xfrm>
                                <a:off x="0" y="0"/>
                                <a:ext cx="1790700" cy="2649653"/>
                                <a:chOff x="0" y="0"/>
                                <a:chExt cx="1790700" cy="2649653"/>
                              </a:xfrm>
                            </wpg:grpSpPr>
                            <wps:wsp>
                              <wps:cNvPr id="1472940882" name="Rectangle: Rounded Corners 5"/>
                              <wps:cNvSpPr/>
                              <wps:spPr>
                                <a:xfrm>
                                  <a:off x="13818" y="169011"/>
                                  <a:ext cx="1752600" cy="1905635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3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3DCD643" w14:textId="77777777" w:rsidR="003905E9" w:rsidRPr="0032105C" w:rsidRDefault="003905E9" w:rsidP="003905E9">
                                    <w:pPr>
                                      <w:jc w:val="center"/>
                                      <w:rPr>
                                        <w:rFonts w:cstheme="minorHAnsi"/>
                                        <w:b/>
                                        <w:bCs/>
                                        <w:color w:val="006600"/>
                                        <w:sz w:val="24"/>
                                        <w:szCs w:val="24"/>
                                        <w:u w:val="single"/>
                                        <w:lang w:val="en-US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1783745" name="Rectangle: Rounded Corners 2"/>
                              <wps:cNvSpPr/>
                              <wps:spPr>
                                <a:xfrm>
                                  <a:off x="0" y="2017913"/>
                                  <a:ext cx="1790700" cy="631740"/>
                                </a:xfrm>
                                <a:prstGeom prst="roundRect">
                                  <a:avLst>
                                    <a:gd name="adj" fmla="val 6032"/>
                                  </a:avLst>
                                </a:prstGeom>
                                <a:solidFill>
                                  <a:srgbClr val="CCFFCC"/>
                                </a:solidFill>
                                <a:ln w="28575">
                                  <a:solidFill>
                                    <a:srgbClr val="00B050"/>
                                  </a:solidFill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3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A14B907" w14:textId="77777777" w:rsidR="003905E9" w:rsidRPr="00311919" w:rsidRDefault="003905E9" w:rsidP="003905E9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19"/>
                                      </w:numPr>
                                      <w:spacing w:after="0" w:line="240" w:lineRule="auto"/>
                                      <w:ind w:left="142" w:hanging="153"/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0072A3">
                                      <w:rPr>
                                        <w:b/>
                                        <w:bCs/>
                                        <w:color w:val="0000FF"/>
                                        <w:sz w:val="16"/>
                                        <w:szCs w:val="16"/>
                                        <w:lang w:val="en-US"/>
                                      </w:rPr>
                                      <w:t>A</w:t>
                                    </w:r>
                                    <w:r w:rsidRPr="00297117">
                                      <w:rPr>
                                        <w:b/>
                                        <w:bCs/>
                                        <w:color w:val="0000FF"/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/c </w:t>
                                    </w:r>
                                    <w:r w:rsidRPr="000072A3">
                                      <w:rPr>
                                        <w:b/>
                                        <w:bCs/>
                                        <w:color w:val="0000FF"/>
                                        <w:sz w:val="16"/>
                                        <w:szCs w:val="16"/>
                                        <w:lang w:val="en-US"/>
                                      </w:rPr>
                                      <w:t>N</w:t>
                                    </w:r>
                                    <w:r w:rsidRPr="00297117">
                                      <w:rPr>
                                        <w:b/>
                                        <w:bCs/>
                                        <w:color w:val="0000FF"/>
                                        <w:sz w:val="18"/>
                                        <w:szCs w:val="18"/>
                                        <w:lang w:val="en-US"/>
                                      </w:rPr>
                                      <w:t>ame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0000FF"/>
                                        <w:sz w:val="16"/>
                                        <w:szCs w:val="16"/>
                                        <w:lang w:val="en-US"/>
                                      </w:rPr>
                                      <w:t>-</w:t>
                                    </w:r>
                                    <w:r w:rsidRPr="00297117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311919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  <w:t>Urban Cruise Car Rental</w:t>
                                    </w:r>
                                  </w:p>
                                  <w:p w14:paraId="080B48F1" w14:textId="77777777" w:rsidR="003905E9" w:rsidRPr="00297117" w:rsidRDefault="003905E9" w:rsidP="003905E9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19"/>
                                      </w:numPr>
                                      <w:spacing w:after="0" w:line="240" w:lineRule="auto"/>
                                      <w:ind w:left="142" w:hanging="153"/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0072A3">
                                      <w:rPr>
                                        <w:b/>
                                        <w:bCs/>
                                        <w:color w:val="0000FF"/>
                                        <w:sz w:val="16"/>
                                        <w:szCs w:val="16"/>
                                        <w:lang w:val="en-US"/>
                                      </w:rPr>
                                      <w:t>B</w:t>
                                    </w:r>
                                    <w:r w:rsidRPr="00297117">
                                      <w:rPr>
                                        <w:b/>
                                        <w:bCs/>
                                        <w:color w:val="0000FF"/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ank </w:t>
                                    </w:r>
                                    <w:r w:rsidRPr="000072A3">
                                      <w:rPr>
                                        <w:b/>
                                        <w:bCs/>
                                        <w:color w:val="0000FF"/>
                                        <w:sz w:val="16"/>
                                        <w:szCs w:val="16"/>
                                        <w:lang w:val="en-US"/>
                                      </w:rPr>
                                      <w:t>N</w:t>
                                    </w:r>
                                    <w:r w:rsidRPr="00297117">
                                      <w:rPr>
                                        <w:b/>
                                        <w:bCs/>
                                        <w:color w:val="0000FF"/>
                                        <w:sz w:val="18"/>
                                        <w:szCs w:val="18"/>
                                        <w:lang w:val="en-US"/>
                                      </w:rPr>
                                      <w:t>ame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0000FF"/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297117">
                                      <w:rPr>
                                        <w:b/>
                                        <w:bCs/>
                                        <w:color w:val="0000FF"/>
                                        <w:sz w:val="16"/>
                                        <w:szCs w:val="16"/>
                                        <w:lang w:val="en-US"/>
                                      </w:rPr>
                                      <w:t>-</w:t>
                                    </w:r>
                                    <w:r w:rsidRPr="00297117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9"/>
                                        <w:szCs w:val="19"/>
                                        <w:lang w:val="en-US"/>
                                      </w:rPr>
                                      <w:t>IDFC</w:t>
                                    </w:r>
                                    <w:r w:rsidRPr="00F7751E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9"/>
                                        <w:szCs w:val="19"/>
                                        <w:lang w:val="en-US"/>
                                      </w:rPr>
                                      <w:t xml:space="preserve"> Bank</w:t>
                                    </w:r>
                                  </w:p>
                                  <w:p w14:paraId="33FA01B8" w14:textId="77777777" w:rsidR="003905E9" w:rsidRPr="00297117" w:rsidRDefault="003905E9" w:rsidP="003905E9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19"/>
                                      </w:numPr>
                                      <w:spacing w:after="0" w:line="240" w:lineRule="auto"/>
                                      <w:ind w:left="142" w:hanging="153"/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297117">
                                      <w:rPr>
                                        <w:b/>
                                        <w:bCs/>
                                        <w:color w:val="0000FF"/>
                                        <w:sz w:val="18"/>
                                        <w:szCs w:val="18"/>
                                        <w:lang w:val="en-US"/>
                                      </w:rPr>
                                      <w:t>A/c No.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0000FF"/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        </w:t>
                                    </w:r>
                                    <w:r w:rsidRPr="00297117">
                                      <w:rPr>
                                        <w:b/>
                                        <w:bCs/>
                                        <w:color w:val="0000FF"/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9"/>
                                        <w:szCs w:val="19"/>
                                        <w:lang w:val="en-US"/>
                                      </w:rPr>
                                      <w:t>5180 620 1919</w:t>
                                    </w:r>
                                  </w:p>
                                  <w:p w14:paraId="1920C437" w14:textId="77777777" w:rsidR="003905E9" w:rsidRPr="00297117" w:rsidRDefault="003905E9" w:rsidP="003905E9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19"/>
                                      </w:numPr>
                                      <w:spacing w:after="0"/>
                                      <w:ind w:left="142" w:hanging="153"/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w:r w:rsidRPr="00297117">
                                      <w:rPr>
                                        <w:b/>
                                        <w:bCs/>
                                        <w:color w:val="0000FF"/>
                                        <w:sz w:val="18"/>
                                        <w:szCs w:val="18"/>
                                        <w:lang w:val="en-US"/>
                                      </w:rPr>
                                      <w:t>IFSC Code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0000FF"/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    </w:t>
                                    </w:r>
                                    <w:r w:rsidRPr="00297117">
                                      <w:rPr>
                                        <w:b/>
                                        <w:bCs/>
                                        <w:color w:val="0000FF"/>
                                        <w:sz w:val="18"/>
                                        <w:szCs w:val="18"/>
                                        <w:lang w:val="en-US"/>
                                      </w:rPr>
                                      <w:t>-</w:t>
                                    </w:r>
                                    <w:r w:rsidRPr="00297117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8"/>
                                        <w:szCs w:val="18"/>
                                        <w:lang w:val="en-US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19"/>
                                        <w:szCs w:val="19"/>
                                        <w:lang w:val="en-US"/>
                                      </w:rPr>
                                      <w:t>IDFB0040141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6416751" name="Rectangle: Rounded Corners 5"/>
                              <wps:cNvSpPr/>
                              <wps:spPr>
                                <a:xfrm>
                                  <a:off x="12700" y="0"/>
                                  <a:ext cx="1778000" cy="187569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  <a:solidFill>
                                  <a:srgbClr val="00B050"/>
                                </a:solidFill>
                                <a:ln w="190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2"/>
                                </a:lnRef>
                                <a:fillRef idx="3">
                                  <a:schemeClr val="accent2"/>
                                </a:fillRef>
                                <a:effectRef idx="3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91439B1" w14:textId="77777777" w:rsidR="003905E9" w:rsidRPr="00D93C18" w:rsidRDefault="003905E9" w:rsidP="003905E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val="en-US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D93C18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val="en-US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SCAN &amp; PAY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36865653" name="Rectangle: Rounded Corners 5"/>
                            <wps:cNvSpPr/>
                            <wps:spPr>
                              <a:xfrm>
                                <a:off x="46260" y="174155"/>
                                <a:ext cx="1714703" cy="206876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  <a:noFill/>
                              <a:ln w="190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3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FDC0537" w14:textId="77777777" w:rsidR="003905E9" w:rsidRPr="00311919" w:rsidRDefault="003905E9" w:rsidP="003905E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Bahnschrift" w:hAnsi="Bahnschrift" w:cstheme="majorHAnsi"/>
                                      <w:b/>
                                      <w:bCs/>
                                      <w:color w:val="0000FF"/>
                                      <w:sz w:val="18"/>
                                      <w:szCs w:val="18"/>
                                      <w:lang w:val="en-U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311919">
                                    <w:rPr>
                                      <w:rFonts w:ascii="Bahnschrift" w:hAnsi="Bahnschrift" w:cstheme="majorHAnsi"/>
                                      <w:b/>
                                      <w:bCs/>
                                      <w:color w:val="0000FF"/>
                                      <w:sz w:val="18"/>
                                      <w:szCs w:val="18"/>
                                      <w:lang w:val="en-U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urbancruisecarrental@idfcbank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728444627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3439" t="9362" r="13620" b="6902"/>
                            <a:stretch/>
                          </pic:blipFill>
                          <pic:spPr bwMode="auto">
                            <a:xfrm>
                              <a:off x="160565" y="419100"/>
                              <a:ext cx="1477645" cy="157797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465729416" name="Rectangle: Rounded Corners 20"/>
                        <wps:cNvSpPr/>
                        <wps:spPr>
                          <a:xfrm>
                            <a:off x="0" y="2721"/>
                            <a:ext cx="1798864" cy="2653030"/>
                          </a:xfrm>
                          <a:prstGeom prst="roundRect">
                            <a:avLst>
                              <a:gd name="adj" fmla="val 2762"/>
                            </a:avLst>
                          </a:prstGeom>
                          <a:noFill/>
                          <a:ln w="38100"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EADECD" id="Group 21" o:spid="_x0000_s1032" style="position:absolute;left:0;text-align:left;margin-left:-13.7pt;margin-top:8.45pt;width:141.8pt;height:209.1pt;z-index:251663360;mso-width-relative:margin;mso-height-relative:margin" coordsize="18009,265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">
                <v:group id="_x0000_s1033" style="position:absolute;left:108;width:17901;height:26493" coordsize="17904,2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">
                  <v:group id="Group 4" o:spid="_x0000_s1034" style="position:absolute;width:17904;height:26494" coordsize="17907,26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">
                    <v:group id="_x0000_s1035" style="position:absolute;width:17907;height:26496" coordsize="17907,26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">
                      <v:roundrect id="Rectangle: Rounded Corners 5" o:spid="_x0000_s1036" style="position:absolute;left:138;top:1690;width:17526;height:19056;visibility:visible;mso-wrap-style:square;v-text-anchor:bottom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" fillcolor="white [3212]" stroked="f" strokeweight="1.5pt">
                        <v:textbox inset="0,0,0,0">
                          <w:txbxContent>
                            <w:p w14:paraId="73DCD643" w14:textId="77777777" w:rsidR="003905E9" w:rsidRPr="0032105C" w:rsidRDefault="003905E9" w:rsidP="003905E9">
                              <w:pPr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6600"/>
                                  <w:sz w:val="24"/>
                                  <w:szCs w:val="24"/>
                                  <w:u w:val="single"/>
                                  <w:lang w:val="en-US"/>
                                </w:rPr>
                              </w:pPr>
                            </w:p>
                          </w:txbxContent>
                        </v:textbox>
                      </v:roundrect>
                      <v:roundrect id="Rectangle: Rounded Corners 2" o:spid="_x0000_s1037" style="position:absolute;top:20179;width:17907;height:6317;visibility:visible;mso-wrap-style:square;v-text-anchor:middle" arcsize="3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" fillcolor="#cfc" strokecolor="#00b050" strokeweight="2.25pt">
                        <v:textbox inset="0,0,0,0">
                          <w:txbxContent>
                            <w:p w14:paraId="7A14B907" w14:textId="77777777" w:rsidR="003905E9" w:rsidRPr="00311919" w:rsidRDefault="003905E9" w:rsidP="003905E9">
                              <w:pPr>
                                <w:pStyle w:val="ListParagraph"/>
                                <w:numPr>
                                  <w:ilvl w:val="0"/>
                                  <w:numId w:val="19"/>
                                </w:numPr>
                                <w:spacing w:after="0" w:line="240" w:lineRule="auto"/>
                                <w:ind w:left="142" w:hanging="153"/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0072A3">
                                <w:rPr>
                                  <w:b/>
                                  <w:bCs/>
                                  <w:color w:val="0000FF"/>
                                  <w:sz w:val="16"/>
                                  <w:szCs w:val="16"/>
                                  <w:lang w:val="en-US"/>
                                </w:rPr>
                                <w:t>A</w:t>
                              </w:r>
                              <w:r w:rsidRPr="00297117">
                                <w:rPr>
                                  <w:b/>
                                  <w:bCs/>
                                  <w:color w:val="0000FF"/>
                                  <w:sz w:val="18"/>
                                  <w:szCs w:val="18"/>
                                  <w:lang w:val="en-US"/>
                                </w:rPr>
                                <w:t xml:space="preserve">/c </w:t>
                              </w:r>
                              <w:r w:rsidRPr="000072A3">
                                <w:rPr>
                                  <w:b/>
                                  <w:bCs/>
                                  <w:color w:val="0000FF"/>
                                  <w:sz w:val="16"/>
                                  <w:szCs w:val="16"/>
                                  <w:lang w:val="en-US"/>
                                </w:rPr>
                                <w:t>N</w:t>
                              </w:r>
                              <w:r w:rsidRPr="00297117">
                                <w:rPr>
                                  <w:b/>
                                  <w:bCs/>
                                  <w:color w:val="0000FF"/>
                                  <w:sz w:val="18"/>
                                  <w:szCs w:val="18"/>
                                  <w:lang w:val="en-US"/>
                                </w:rPr>
                                <w:t>ame</w:t>
                              </w:r>
                              <w:r>
                                <w:rPr>
                                  <w:b/>
                                  <w:bCs/>
                                  <w:color w:val="0000FF"/>
                                  <w:sz w:val="16"/>
                                  <w:szCs w:val="16"/>
                                  <w:lang w:val="en-US"/>
                                </w:rPr>
                                <w:t>-</w:t>
                              </w:r>
                              <w:r w:rsidRPr="00297117"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r w:rsidRPr="00311919"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w:t>Urban Cruise Car Rental</w:t>
                              </w:r>
                            </w:p>
                            <w:p w14:paraId="080B48F1" w14:textId="77777777" w:rsidR="003905E9" w:rsidRPr="00297117" w:rsidRDefault="003905E9" w:rsidP="003905E9">
                              <w:pPr>
                                <w:pStyle w:val="ListParagraph"/>
                                <w:numPr>
                                  <w:ilvl w:val="0"/>
                                  <w:numId w:val="19"/>
                                </w:numPr>
                                <w:spacing w:after="0" w:line="240" w:lineRule="auto"/>
                                <w:ind w:left="142" w:hanging="153"/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0072A3">
                                <w:rPr>
                                  <w:b/>
                                  <w:bCs/>
                                  <w:color w:val="0000FF"/>
                                  <w:sz w:val="16"/>
                                  <w:szCs w:val="16"/>
                                  <w:lang w:val="en-US"/>
                                </w:rPr>
                                <w:t>B</w:t>
                              </w:r>
                              <w:r w:rsidRPr="00297117">
                                <w:rPr>
                                  <w:b/>
                                  <w:bCs/>
                                  <w:color w:val="0000FF"/>
                                  <w:sz w:val="18"/>
                                  <w:szCs w:val="18"/>
                                  <w:lang w:val="en-US"/>
                                </w:rPr>
                                <w:t xml:space="preserve">ank </w:t>
                              </w:r>
                              <w:r w:rsidRPr="000072A3">
                                <w:rPr>
                                  <w:b/>
                                  <w:bCs/>
                                  <w:color w:val="0000FF"/>
                                  <w:sz w:val="16"/>
                                  <w:szCs w:val="16"/>
                                  <w:lang w:val="en-US"/>
                                </w:rPr>
                                <w:t>N</w:t>
                              </w:r>
                              <w:r w:rsidRPr="00297117">
                                <w:rPr>
                                  <w:b/>
                                  <w:bCs/>
                                  <w:color w:val="0000FF"/>
                                  <w:sz w:val="18"/>
                                  <w:szCs w:val="18"/>
                                  <w:lang w:val="en-US"/>
                                </w:rPr>
                                <w:t>ame</w:t>
                              </w:r>
                              <w:r>
                                <w:rPr>
                                  <w:b/>
                                  <w:bCs/>
                                  <w:color w:val="0000FF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r w:rsidRPr="00297117">
                                <w:rPr>
                                  <w:b/>
                                  <w:bCs/>
                                  <w:color w:val="0000FF"/>
                                  <w:sz w:val="16"/>
                                  <w:szCs w:val="16"/>
                                  <w:lang w:val="en-US"/>
                                </w:rPr>
                                <w:t>-</w:t>
                              </w:r>
                              <w:r w:rsidRPr="00297117"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9"/>
                                  <w:szCs w:val="19"/>
                                  <w:lang w:val="en-US"/>
                                </w:rPr>
                                <w:t>IDFC</w:t>
                              </w:r>
                              <w:r w:rsidRPr="00F7751E">
                                <w:rPr>
                                  <w:b/>
                                  <w:bCs/>
                                  <w:color w:val="000000" w:themeColor="text1"/>
                                  <w:sz w:val="19"/>
                                  <w:szCs w:val="19"/>
                                  <w:lang w:val="en-US"/>
                                </w:rPr>
                                <w:t xml:space="preserve"> Bank</w:t>
                              </w:r>
                            </w:p>
                            <w:p w14:paraId="33FA01B8" w14:textId="77777777" w:rsidR="003905E9" w:rsidRPr="00297117" w:rsidRDefault="003905E9" w:rsidP="003905E9">
                              <w:pPr>
                                <w:pStyle w:val="ListParagraph"/>
                                <w:numPr>
                                  <w:ilvl w:val="0"/>
                                  <w:numId w:val="19"/>
                                </w:numPr>
                                <w:spacing w:after="0" w:line="240" w:lineRule="auto"/>
                                <w:ind w:left="142" w:hanging="153"/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297117">
                                <w:rPr>
                                  <w:b/>
                                  <w:bCs/>
                                  <w:color w:val="0000FF"/>
                                  <w:sz w:val="18"/>
                                  <w:szCs w:val="18"/>
                                  <w:lang w:val="en-US"/>
                                </w:rPr>
                                <w:t>A/c No.</w:t>
                              </w:r>
                              <w:r>
                                <w:rPr>
                                  <w:b/>
                                  <w:bCs/>
                                  <w:color w:val="0000FF"/>
                                  <w:sz w:val="18"/>
                                  <w:szCs w:val="18"/>
                                  <w:lang w:val="en-US"/>
                                </w:rPr>
                                <w:t xml:space="preserve">        </w:t>
                              </w:r>
                              <w:r w:rsidRPr="00297117">
                                <w:rPr>
                                  <w:b/>
                                  <w:bCs/>
                                  <w:color w:val="0000FF"/>
                                  <w:sz w:val="18"/>
                                  <w:szCs w:val="18"/>
                                  <w:lang w:val="en-US"/>
                                </w:rPr>
                                <w:t xml:space="preserve">-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9"/>
                                  <w:szCs w:val="19"/>
                                  <w:lang w:val="en-US"/>
                                </w:rPr>
                                <w:t>5180 620 1919</w:t>
                              </w:r>
                            </w:p>
                            <w:p w14:paraId="1920C437" w14:textId="77777777" w:rsidR="003905E9" w:rsidRPr="00297117" w:rsidRDefault="003905E9" w:rsidP="003905E9">
                              <w:pPr>
                                <w:pStyle w:val="ListParagraph"/>
                                <w:numPr>
                                  <w:ilvl w:val="0"/>
                                  <w:numId w:val="19"/>
                                </w:numPr>
                                <w:spacing w:after="0"/>
                                <w:ind w:left="142" w:hanging="153"/>
                                <w:rPr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297117">
                                <w:rPr>
                                  <w:b/>
                                  <w:bCs/>
                                  <w:color w:val="0000FF"/>
                                  <w:sz w:val="18"/>
                                  <w:szCs w:val="18"/>
                                  <w:lang w:val="en-US"/>
                                </w:rPr>
                                <w:t>IFSC Code</w:t>
                              </w:r>
                              <w:r>
                                <w:rPr>
                                  <w:b/>
                                  <w:bCs/>
                                  <w:color w:val="0000FF"/>
                                  <w:sz w:val="18"/>
                                  <w:szCs w:val="18"/>
                                  <w:lang w:val="en-US"/>
                                </w:rPr>
                                <w:t xml:space="preserve">    </w:t>
                              </w:r>
                              <w:r w:rsidRPr="00297117">
                                <w:rPr>
                                  <w:b/>
                                  <w:bCs/>
                                  <w:color w:val="0000FF"/>
                                  <w:sz w:val="18"/>
                                  <w:szCs w:val="18"/>
                                  <w:lang w:val="en-US"/>
                                </w:rPr>
                                <w:t>-</w:t>
                              </w:r>
                              <w:r w:rsidRPr="00297117">
                                <w:rPr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9"/>
                                  <w:szCs w:val="19"/>
                                  <w:lang w:val="en-US"/>
                                </w:rPr>
                                <w:t>IDFB0040141</w:t>
                              </w:r>
                            </w:p>
                          </w:txbxContent>
                        </v:textbox>
                      </v:roundrect>
                      <v:roundrect id="Rectangle: Rounded Corners 5" o:spid="_x0000_s1038" style="position:absolute;left:127;width:17780;height:1875;visibility:visible;mso-wrap-style:square;v-text-anchor:bottom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" fillcolor="#00b050" stroked="f" strokeweight="1.5pt">
                        <v:textbox inset="0,0,0,0">
                          <w:txbxContent>
                            <w:p w14:paraId="191439B1" w14:textId="77777777" w:rsidR="003905E9" w:rsidRPr="00D93C18" w:rsidRDefault="003905E9" w:rsidP="003905E9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D93C18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SCAN &amp; PAY</w:t>
                              </w:r>
                            </w:p>
                          </w:txbxContent>
                        </v:textbox>
                      </v:roundrect>
                    </v:group>
                    <v:roundrect id="Rectangle: Rounded Corners 5" o:spid="_x0000_s1039" style="position:absolute;left:462;top:1741;width:17147;height:2069;visibility:visible;mso-wrap-style:square;v-text-anchor:bottom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" filled="f" stroked="f" strokeweight="1.5pt">
                      <v:textbox inset="0,0,0,0">
                        <w:txbxContent>
                          <w:p w14:paraId="6FDC0537" w14:textId="77777777" w:rsidR="003905E9" w:rsidRPr="00311919" w:rsidRDefault="003905E9" w:rsidP="003905E9">
                            <w:pPr>
                              <w:spacing w:after="0" w:line="240" w:lineRule="auto"/>
                              <w:jc w:val="center"/>
                              <w:rPr>
                                <w:rFonts w:ascii="Bahnschrift" w:hAnsi="Bahnschrift" w:cstheme="majorHAnsi"/>
                                <w:b/>
                                <w:bCs/>
                                <w:color w:val="0000FF"/>
                                <w:sz w:val="18"/>
                                <w:szCs w:val="18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11919">
                              <w:rPr>
                                <w:rFonts w:ascii="Bahnschrift" w:hAnsi="Bahnschrift" w:cstheme="majorHAnsi"/>
                                <w:b/>
                                <w:bCs/>
                                <w:color w:val="0000FF"/>
                                <w:sz w:val="18"/>
                                <w:szCs w:val="18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urbancruisecarrental@idfcbank</w:t>
                            </w:r>
                          </w:p>
                        </w:txbxContent>
                      </v:textbox>
                    </v:roundrect>
                  </v:group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40" type="#_x0000_t75" style="position:absolute;left:1605;top:4191;width:14777;height:15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">
                    <v:imagedata r:id="rId14" o:title="" croptop="6135f" cropbottom="4523f" cropleft="8807f" cropright="8926f"/>
                  </v:shape>
                </v:group>
                <v:roundrect id="Rectangle: Rounded Corners 20" o:spid="_x0000_s1041" style="position:absolute;top:27;width:17988;height:26530;visibility:visible;mso-wrap-style:square;v-text-anchor:middle" arcsize="181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" filled="f" strokecolor="#00b050" strokeweight="3pt">
                  <v:stroke joinstyle="miter"/>
                </v:roundrect>
              </v:group>
            </w:pict>
          </mc:Fallback>
        </mc:AlternateContent>
      </w:r>
      <w:r w:rsidR="00BA1768">
        <w:rPr>
          <w:rFonts w:cstheme="minorHAnsi"/>
          <w:b/>
          <w:bCs/>
          <w:noProof/>
          <w:color w:val="0033CC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09E9EC1C" wp14:editId="2E511672">
                <wp:simplePos x="0" y="0"/>
                <wp:positionH relativeFrom="column">
                  <wp:posOffset>1743710</wp:posOffset>
                </wp:positionH>
                <wp:positionV relativeFrom="paragraph">
                  <wp:posOffset>111125</wp:posOffset>
                </wp:positionV>
                <wp:extent cx="5022215" cy="2244090"/>
                <wp:effectExtent l="19050" t="19050" r="26035" b="22860"/>
                <wp:wrapNone/>
                <wp:docPr id="94744321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2215" cy="2244090"/>
                          <a:chOff x="55880" y="0"/>
                          <a:chExt cx="4960620" cy="2244090"/>
                        </a:xfrm>
                        <a:effectLst/>
                      </wpg:grpSpPr>
                      <wps:wsp>
                        <wps:cNvPr id="1978269" name="Rectangle 1"/>
                        <wps:cNvSpPr/>
                        <wps:spPr>
                          <a:xfrm>
                            <a:off x="55880" y="0"/>
                            <a:ext cx="4960620" cy="22440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 cmpd="sng">
                            <a:solidFill>
                              <a:srgbClr val="DE8400"/>
                            </a:solidFill>
                            <a:prstDash val="solid"/>
                            <a:miter lim="800000"/>
                            <a:extLst>
                              <a:ext uri="{C807C97D-BFC1-408E-A445-0C87EB9F89A2}">
                                <ask:lineSketchStyleProps xmlns:ask="http://schemas.microsoft.com/office/drawing/2018/sketchyshapes" sd="1219033472">
                                  <a:custGeom>
                                    <a:avLst/>
                                    <a:gdLst>
                                      <a:gd name="connsiteX0" fmla="*/ 0 w 4816475"/>
                                      <a:gd name="connsiteY0" fmla="*/ 0 h 1915795"/>
                                      <a:gd name="connsiteX1" fmla="*/ 4816475 w 4816475"/>
                                      <a:gd name="connsiteY1" fmla="*/ 0 h 1915795"/>
                                      <a:gd name="connsiteX2" fmla="*/ 4816475 w 4816475"/>
                                      <a:gd name="connsiteY2" fmla="*/ 1915795 h 1915795"/>
                                      <a:gd name="connsiteX3" fmla="*/ 0 w 4816475"/>
                                      <a:gd name="connsiteY3" fmla="*/ 1915795 h 1915795"/>
                                      <a:gd name="connsiteX4" fmla="*/ 0 w 4816475"/>
                                      <a:gd name="connsiteY4" fmla="*/ 0 h 191579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4816475" h="1915795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605477" y="118645"/>
                                          <a:pt x="3582128" y="116012"/>
                                          <a:pt x="4816475" y="0"/>
                                        </a:cubicBezTo>
                                        <a:cubicBezTo>
                                          <a:pt x="4683593" y="274967"/>
                                          <a:pt x="4901426" y="1673297"/>
                                          <a:pt x="4816475" y="1915795"/>
                                        </a:cubicBezTo>
                                        <a:cubicBezTo>
                                          <a:pt x="3098997" y="2050395"/>
                                          <a:pt x="2101159" y="1758599"/>
                                          <a:pt x="0" y="1915795"/>
                                        </a:cubicBezTo>
                                        <a:cubicBezTo>
                                          <a:pt x="-20187" y="1356702"/>
                                          <a:pt x="-152480" y="839622"/>
                                          <a:pt x="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207BC8" w14:textId="77777777" w:rsidR="001B0D2A" w:rsidRPr="002A11C7" w:rsidRDefault="001B0D2A" w:rsidP="001B0D2A">
                              <w:pPr>
                                <w:spacing w:after="60" w:line="240" w:lineRule="auto"/>
                                <w:ind w:right="29" w:hanging="284"/>
                                <w:rPr>
                                  <w:sz w:val="24"/>
                                  <w:szCs w:val="24"/>
                                </w:rPr>
                              </w:pPr>
                              <w:bookmarkStart w:id="3" w:name="_Hlk139929193"/>
                              <w:bookmarkStart w:id="4" w:name="_Hlk140323713"/>
                              <w:bookmarkStart w:id="5" w:name="_Hlk140323714"/>
                              <w:bookmarkStart w:id="6" w:name="_Hlk140323719"/>
                              <w:bookmarkStart w:id="7" w:name="_Hlk140323720"/>
                              <w:bookmarkStart w:id="8" w:name="_Hlk140323785"/>
                              <w:bookmarkStart w:id="9" w:name="_Hlk140323786"/>
                            </w:p>
                            <w:p w14:paraId="7F398503" w14:textId="538A935C" w:rsidR="001B0D2A" w:rsidRPr="001C29E7" w:rsidRDefault="001B0D2A" w:rsidP="00B664A6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60" w:line="240" w:lineRule="auto"/>
                                <w:ind w:left="284" w:right="29" w:hanging="284"/>
                                <w:contextualSpacing w:val="0"/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027CA6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 xml:space="preserve">Toll </w:t>
                              </w:r>
                              <w:r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>C</w:t>
                              </w:r>
                              <w:r w:rsidRPr="00027CA6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>harge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 xml:space="preserve">s               </w:t>
                              </w:r>
                              <w:r w:rsidRPr="00723154">
                                <w:rPr>
                                  <w:rFonts w:ascii="Webdings" w:eastAsia="Times New Roman" w:hAnsi="Webdings" w:cs="Calibr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  <w:lang w:eastAsia="en-IN"/>
                                </w:rPr>
                                <w:t></w:t>
                              </w:r>
                              <w:r w:rsidRPr="00066F94">
                                <w:rPr>
                                  <w:rFonts w:ascii="Bahnschrift Condensed" w:hAnsi="Bahnschrift Condensed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="00095CAE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Already included in the Cost</w:t>
                              </w:r>
                              <w:r w:rsidRPr="001C29E7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  <w:p w14:paraId="690DF6BE" w14:textId="77777777" w:rsidR="00BA1768" w:rsidRPr="00AF5412" w:rsidRDefault="001B0D2A" w:rsidP="00BA1768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60" w:line="240" w:lineRule="auto"/>
                                <w:ind w:left="284" w:right="-255" w:hanging="284"/>
                                <w:contextualSpacing w:val="0"/>
                                <w:rPr>
                                  <w:rFonts w:cstheme="minorHAnsi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>Parking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color w:val="008000"/>
                                  <w:sz w:val="28"/>
                                  <w:szCs w:val="28"/>
                                </w:rPr>
                                <w:t xml:space="preserve"> &amp; Police Entry</w:t>
                              </w:r>
                              <w:r w:rsidRPr="00BA1768">
                                <w:rPr>
                                  <w:rFonts w:ascii="Webdings" w:eastAsia="Times New Roman" w:hAnsi="Webdings" w:cs="Calibr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  <w:lang w:eastAsia="en-IN"/>
                                </w:rPr>
                                <w:t></w:t>
                              </w:r>
                              <w:r w:rsidRPr="00BA1768">
                                <w:rPr>
                                  <w:rFonts w:cstheme="minorHAnsi"/>
                                  <w:color w:val="0000FF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instrText xml:space="preserve"> MERGEFIELD Parking </w:instrText>
                              </w:r>
                              <w:r w:rsid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="00BA1768" w:rsidRPr="00E60703">
                                <w:rPr>
                                  <w:rFonts w:ascii="Arial Narrow" w:hAnsi="Arial Narrow" w:cstheme="minorHAnsi"/>
                                  <w:b/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</w:rPr>
                                <w:t>NOT Included. Client will Pay to Driver.</w:t>
                              </w:r>
                              <w:r w:rsid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  <w:p w14:paraId="0A2A947C" w14:textId="7A7713DF" w:rsidR="001B0D2A" w:rsidRPr="00BA1768" w:rsidRDefault="001B0D2A" w:rsidP="00CF4F65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60" w:line="240" w:lineRule="auto"/>
                                <w:ind w:left="284" w:right="-255" w:hanging="284"/>
                                <w:contextualSpacing w:val="0"/>
                                <w:rPr>
                                  <w:rFonts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 xml:space="preserve">Extra 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6"/>
                                  <w:szCs w:val="26"/>
                                </w:rPr>
                                <w:t>Charge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BA1768">
                                <w:rPr>
                                  <w:rFonts w:ascii="Impact" w:hAnsi="Impact" w:cstheme="minorHAnsi"/>
                                  <w:color w:val="0000FF"/>
                                </w:rPr>
                                <w:t>above 800 km</w:t>
                              </w:r>
                              <w:r w:rsidRPr="00BA1768">
                                <w:rPr>
                                  <w:rFonts w:ascii="Webdings" w:eastAsia="Times New Roman" w:hAnsi="Webdings" w:cs="Calibr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  <w:lang w:eastAsia="en-IN"/>
                                </w:rPr>
                                <w:t>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Rs. 2</w:t>
                              </w:r>
                              <w:r w:rsidR="00D8714B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8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/km 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>(1-3)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BA1768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>|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Rs. </w:t>
                              </w:r>
                              <w:r w:rsidR="00D8714B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35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/km 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>(4)</w:t>
                              </w:r>
                              <w:r w:rsidRPr="00BA1768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16A994AE" w14:textId="77777777" w:rsidR="00D8714B" w:rsidRPr="00D8714B" w:rsidRDefault="001B0D2A" w:rsidP="00BA1768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60" w:line="240" w:lineRule="auto"/>
                                <w:ind w:left="284" w:right="-255" w:hanging="284"/>
                                <w:contextualSpacing w:val="0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027CA6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 xml:space="preserve">Driver Night </w:t>
                              </w:r>
                              <w:r w:rsidRPr="00B909CF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6"/>
                                  <w:szCs w:val="26"/>
                                </w:rPr>
                                <w:t>charge</w:t>
                              </w:r>
                              <w:r w:rsidRPr="00027CA6">
                                <w:rPr>
                                  <w:rFonts w:ascii="Webdings" w:eastAsia="Times New Roman" w:hAnsi="Webdings" w:cs="Calibr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  <w:lang w:eastAsia="en-IN"/>
                                </w:rPr>
                                <w:t></w:t>
                              </w:r>
                              <w:r w:rsidR="00BA1768" w:rsidRPr="00D8714B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>Before 6</w:t>
                              </w:r>
                              <w:r w:rsidR="00BA1768" w:rsidRPr="00D8714B">
                                <w:rPr>
                                  <w:rFonts w:ascii="Arial Narrow" w:hAnsi="Arial Narrow" w:cstheme="minorHAnsi"/>
                                  <w:color w:val="000000" w:themeColor="text1"/>
                                </w:rPr>
                                <w:t>am</w:t>
                              </w:r>
                              <w:r w:rsidR="00BA1768" w:rsidRPr="00D8714B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 xml:space="preserve"> </w:t>
                              </w:r>
                              <w:r w:rsidR="00BA1768" w:rsidRPr="00D8714B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  <w:t>(1</w:t>
                              </w:r>
                              <w:r w:rsidR="00BA1768" w:rsidRPr="00D8714B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vertAlign w:val="superscript"/>
                                </w:rPr>
                                <w:t>st</w:t>
                              </w:r>
                              <w:r w:rsidR="00BA1768" w:rsidRPr="00D8714B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Day) </w:t>
                              </w:r>
                              <w:r w:rsidR="00BA1768" w:rsidRPr="00D8714B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>&amp; after 11</w:t>
                              </w:r>
                              <w:r w:rsidR="00BA1768" w:rsidRPr="00D8714B">
                                <w:rPr>
                                  <w:rFonts w:ascii="Arial Narrow" w:hAnsi="Arial Narrow" w:cstheme="minorHAnsi"/>
                                  <w:color w:val="000000" w:themeColor="text1"/>
                                </w:rPr>
                                <w:t>pm</w:t>
                              </w:r>
                              <w:r w:rsidR="00BA1768" w:rsidRPr="00D8714B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 xml:space="preserve"> </w:t>
                              </w:r>
                              <w:r w:rsidR="00BA1768" w:rsidRPr="00D8714B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  <w:t>(Last Day)</w:t>
                              </w:r>
                              <w:r w:rsidR="00BA1768" w:rsidRPr="00D8714B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- </w:t>
                              </w:r>
                              <w:r w:rsidR="00BA1768" w:rsidRPr="00D8714B">
                                <w:rPr>
                                  <w:rFonts w:ascii="Impact" w:hAnsi="Impact" w:cstheme="minorHAnsi"/>
                                  <w:color w:val="000000" w:themeColor="text1"/>
                                </w:rPr>
                                <w:t>Rs. 500</w:t>
                              </w:r>
                              <w:r w:rsidR="00BA1768" w:rsidRPr="00D8714B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="00BA1768" w:rsidRPr="00D8714B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 xml:space="preserve">| </w:t>
                              </w:r>
                            </w:p>
                            <w:p w14:paraId="3F2A13B7" w14:textId="62AD96B1" w:rsidR="00BA1768" w:rsidRPr="00D8714B" w:rsidRDefault="00BA1768" w:rsidP="00D8714B">
                              <w:pPr>
                                <w:pStyle w:val="ListParagraph"/>
                                <w:spacing w:after="60" w:line="240" w:lineRule="auto"/>
                                <w:ind w:left="284" w:right="-255"/>
                                <w:contextualSpacing w:val="0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D8714B">
                                <w:rPr>
                                  <w:rFonts w:ascii="Bahnschrift Condensed" w:hAnsi="Bahnschrift Condensed" w:cstheme="minorHAns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D8714B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 xml:space="preserve">After 1 am- </w:t>
                              </w:r>
                              <w:r w:rsidRPr="00D8714B">
                                <w:rPr>
                                  <w:rFonts w:ascii="Impact" w:hAnsi="Impact" w:cstheme="minorHAnsi"/>
                                  <w:color w:val="000000" w:themeColor="text1"/>
                                </w:rPr>
                                <w:t xml:space="preserve">Rs. 500/Hr. </w:t>
                              </w:r>
                              <w:r w:rsidR="00850062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 xml:space="preserve"> </w:t>
                              </w:r>
                              <w:r w:rsidRPr="00BA1768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>|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>After 3 am- Next Day Full Charge</w:t>
                              </w:r>
                              <w:r w:rsidR="00D8714B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>.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9900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</w:p>
                            <w:p w14:paraId="02A8DD40" w14:textId="77777777" w:rsidR="002A11C7" w:rsidRPr="00D4167B" w:rsidRDefault="002A11C7" w:rsidP="001B0D2A">
                              <w:pPr>
                                <w:spacing w:after="60" w:line="240" w:lineRule="auto"/>
                                <w:ind w:right="-255"/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</w:p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p w14:paraId="2F650031" w14:textId="77777777" w:rsidR="001B0D2A" w:rsidRDefault="001B0D2A" w:rsidP="001B0D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158319" name="Rectangle 1"/>
                        <wps:cNvSpPr/>
                        <wps:spPr>
                          <a:xfrm>
                            <a:off x="73236" y="0"/>
                            <a:ext cx="2227384" cy="219075"/>
                          </a:xfrm>
                          <a:prstGeom prst="rect">
                            <a:avLst/>
                          </a:prstGeom>
                          <a:solidFill>
                            <a:srgbClr val="DE8400"/>
                          </a:solidFill>
                          <a:ln w="28575"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C52DE5" w14:textId="77777777" w:rsidR="001B0D2A" w:rsidRPr="00A1046D" w:rsidRDefault="001B0D2A" w:rsidP="001B0D2A">
                              <w:pPr>
                                <w:jc w:val="center"/>
                                <w:rPr>
                                  <w:rFonts w:ascii="Bahnschrift Condensed" w:hAnsi="Bahnschrift Condensed"/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</w:pPr>
                              <w:r w:rsidRPr="00EA2521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</w:rPr>
                                <w:t>OTHER CHARGEs</w:t>
                              </w:r>
                              <w:r w:rsidRPr="00EA2521">
                                <w:rPr>
                                  <w:rFonts w:ascii="Bahnschrift Condensed" w:hAnsi="Bahnschrift Condensed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r w:rsidRPr="006A5037">
                                <w:rPr>
                                  <w:rFonts w:ascii="Arial Narrow" w:hAnsi="Arial Narrow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</w:rPr>
                                <w:t>(if applicable) -</w:t>
                              </w:r>
                              <w:r w:rsidRPr="006A5037">
                                <w:rPr>
                                  <w:rFonts w:ascii="Bahnschrift Condensed" w:hAnsi="Bahnschrift Condensed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E9EC1C" id="Group 2" o:spid="_x0000_s1037" style="position:absolute;left:0;text-align:left;margin-left:137.3pt;margin-top:8.75pt;width:395.45pt;height:176.7pt;z-index:251644928;mso-width-relative:margin;mso-height-relative:margin" coordorigin="558" coordsize="49606,2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">
                <v:rect id="Rectangle 1" o:spid="_x0000_s1038" style="position:absolute;left:558;width:49607;height:22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" fillcolor="white [3212]" strokecolor="#de8400" strokeweight="2.25pt">
                  <v:textbox>
                    <w:txbxContent>
                      <w:p w14:paraId="3E207BC8" w14:textId="77777777" w:rsidR="001B0D2A" w:rsidRPr="002A11C7" w:rsidRDefault="001B0D2A" w:rsidP="001B0D2A">
                        <w:pPr>
                          <w:spacing w:after="60" w:line="240" w:lineRule="auto"/>
                          <w:ind w:right="29" w:hanging="284"/>
                          <w:rPr>
                            <w:sz w:val="24"/>
                            <w:szCs w:val="24"/>
                          </w:rPr>
                        </w:pPr>
                        <w:bookmarkStart w:id="10" w:name="_Hlk139929193"/>
                        <w:bookmarkStart w:id="11" w:name="_Hlk140323713"/>
                        <w:bookmarkStart w:id="12" w:name="_Hlk140323714"/>
                        <w:bookmarkStart w:id="13" w:name="_Hlk140323719"/>
                        <w:bookmarkStart w:id="14" w:name="_Hlk140323720"/>
                        <w:bookmarkStart w:id="15" w:name="_Hlk140323785"/>
                        <w:bookmarkStart w:id="16" w:name="_Hlk140323786"/>
                      </w:p>
                      <w:p w14:paraId="7F398503" w14:textId="538A935C" w:rsidR="001B0D2A" w:rsidRPr="001C29E7" w:rsidRDefault="001B0D2A" w:rsidP="00B664A6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60" w:line="240" w:lineRule="auto"/>
                          <w:ind w:left="284" w:right="29" w:hanging="284"/>
                          <w:contextualSpacing w:val="0"/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027CA6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 xml:space="preserve">Toll </w:t>
                        </w:r>
                        <w:r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>C</w:t>
                        </w:r>
                        <w:r w:rsidRPr="00027CA6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>harge</w:t>
                        </w:r>
                        <w:r>
                          <w:rPr>
                            <w:rFonts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 xml:space="preserve">s               </w:t>
                        </w:r>
                        <w:r w:rsidRPr="00723154">
                          <w:rPr>
                            <w:rFonts w:ascii="Webdings" w:eastAsia="Times New Roman" w:hAnsi="Webdings" w:cs="Calibri"/>
                            <w:b/>
                            <w:bCs/>
                            <w:color w:val="008000"/>
                            <w:sz w:val="28"/>
                            <w:szCs w:val="28"/>
                            <w:lang w:eastAsia="en-IN"/>
                          </w:rPr>
                          <w:t></w:t>
                        </w:r>
                        <w:r w:rsidRPr="00066F94">
                          <w:rPr>
                            <w:rFonts w:ascii="Bahnschrift Condensed" w:hAnsi="Bahnschrift Condensed" w:cstheme="minorHAnsi"/>
                            <w:color w:val="000000" w:themeColor="text1"/>
                            <w:sz w:val="26"/>
                            <w:szCs w:val="26"/>
                          </w:rPr>
                          <w:t xml:space="preserve"> </w:t>
                        </w:r>
                        <w:r w:rsidR="00095CAE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Already included in the Cost</w:t>
                        </w:r>
                        <w:r w:rsidRPr="001C29E7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.</w:t>
                        </w:r>
                      </w:p>
                      <w:p w14:paraId="690DF6BE" w14:textId="77777777" w:rsidR="00BA1768" w:rsidRPr="00AF5412" w:rsidRDefault="001B0D2A" w:rsidP="00BA1768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60" w:line="240" w:lineRule="auto"/>
                          <w:ind w:left="284" w:right="-255" w:hanging="284"/>
                          <w:contextualSpacing w:val="0"/>
                          <w:rPr>
                            <w:rFonts w:cstheme="minorHAnsi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>Parking</w:t>
                        </w:r>
                        <w:r w:rsidRPr="00BA1768">
                          <w:rPr>
                            <w:rFonts w:ascii="Arial Narrow" w:hAnsi="Arial Narrow" w:cstheme="minorHAnsi"/>
                            <w:color w:val="008000"/>
                            <w:sz w:val="28"/>
                            <w:szCs w:val="28"/>
                          </w:rPr>
                          <w:t xml:space="preserve"> &amp; Police Entry</w:t>
                        </w:r>
                        <w:r w:rsidRPr="00BA1768">
                          <w:rPr>
                            <w:rFonts w:ascii="Webdings" w:eastAsia="Times New Roman" w:hAnsi="Webdings" w:cs="Calibri"/>
                            <w:b/>
                            <w:bCs/>
                            <w:color w:val="008000"/>
                            <w:sz w:val="28"/>
                            <w:szCs w:val="28"/>
                            <w:lang w:eastAsia="en-IN"/>
                          </w:rPr>
                          <w:t></w:t>
                        </w:r>
                        <w:r w:rsidRPr="00BA1768">
                          <w:rPr>
                            <w:rFonts w:cstheme="minorHAnsi"/>
                            <w:color w:val="0000FF"/>
                            <w:sz w:val="28"/>
                            <w:szCs w:val="28"/>
                          </w:rPr>
                          <w:t xml:space="preserve"> </w:t>
                        </w:r>
                        <w:r w:rsid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fldChar w:fldCharType="begin"/>
                        </w:r>
                        <w:r w:rsid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instrText xml:space="preserve"> MERGEFIELD Parking </w:instrText>
                        </w:r>
                        <w:r w:rsid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fldChar w:fldCharType="separate"/>
                        </w:r>
                        <w:r w:rsidR="00BA1768" w:rsidRPr="00E60703">
                          <w:rPr>
                            <w:rFonts w:ascii="Arial Narrow" w:hAnsi="Arial Narrow" w:cstheme="minorHAnsi"/>
                            <w:b/>
                            <w:bCs/>
                            <w:noProof/>
                            <w:color w:val="000000" w:themeColor="text1"/>
                            <w:sz w:val="24"/>
                            <w:szCs w:val="24"/>
                          </w:rPr>
                          <w:t>NOT Included. Client will Pay to Driver.</w:t>
                        </w:r>
                        <w:r w:rsid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fldChar w:fldCharType="end"/>
                        </w:r>
                      </w:p>
                      <w:p w14:paraId="0A2A947C" w14:textId="7A7713DF" w:rsidR="001B0D2A" w:rsidRPr="00BA1768" w:rsidRDefault="001B0D2A" w:rsidP="00CF4F65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60" w:line="240" w:lineRule="auto"/>
                          <w:ind w:left="284" w:right="-255" w:hanging="284"/>
                          <w:contextualSpacing w:val="0"/>
                          <w:rPr>
                            <w:rFonts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 xml:space="preserve">Extra 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6"/>
                            <w:szCs w:val="26"/>
                          </w:rPr>
                          <w:t>Charge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 xml:space="preserve"> </w:t>
                        </w:r>
                        <w:r w:rsidRPr="00BA1768">
                          <w:rPr>
                            <w:rFonts w:ascii="Impact" w:hAnsi="Impact" w:cstheme="minorHAnsi"/>
                            <w:color w:val="0000FF"/>
                          </w:rPr>
                          <w:t xml:space="preserve">above 800 </w:t>
                        </w:r>
                        <w:proofErr w:type="spellStart"/>
                        <w:r w:rsidRPr="00BA1768">
                          <w:rPr>
                            <w:rFonts w:ascii="Impact" w:hAnsi="Impact" w:cstheme="minorHAnsi"/>
                            <w:color w:val="0000FF"/>
                          </w:rPr>
                          <w:t>km</w:t>
                        </w:r>
                        <w:r w:rsidRPr="00BA1768">
                          <w:rPr>
                            <w:rFonts w:ascii="Webdings" w:eastAsia="Times New Roman" w:hAnsi="Webdings" w:cs="Calibri"/>
                            <w:b/>
                            <w:bCs/>
                            <w:color w:val="008000"/>
                            <w:sz w:val="28"/>
                            <w:szCs w:val="28"/>
                            <w:lang w:eastAsia="en-IN"/>
                          </w:rPr>
                          <w:t>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Rs</w:t>
                        </w:r>
                        <w:proofErr w:type="spellEnd"/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. 2</w:t>
                        </w:r>
                        <w:r w:rsid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8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/km 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>(1-3)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BA1768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>|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 xml:space="preserve"> 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Rs. </w:t>
                        </w:r>
                        <w:r w:rsid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35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/km 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>(4)</w:t>
                        </w:r>
                        <w:r w:rsidRPr="00BA1768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16A994AE" w14:textId="77777777" w:rsidR="00D8714B" w:rsidRPr="00D8714B" w:rsidRDefault="001B0D2A" w:rsidP="00BA1768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60" w:line="240" w:lineRule="auto"/>
                          <w:ind w:left="284" w:right="-255" w:hanging="284"/>
                          <w:contextualSpacing w:val="0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027CA6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 xml:space="preserve">Driver Night </w:t>
                        </w:r>
                        <w:proofErr w:type="spellStart"/>
                        <w:r w:rsidRPr="00B909CF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6"/>
                            <w:szCs w:val="26"/>
                          </w:rPr>
                          <w:t>charge</w:t>
                        </w:r>
                        <w:r w:rsidRPr="00027CA6">
                          <w:rPr>
                            <w:rFonts w:ascii="Webdings" w:eastAsia="Times New Roman" w:hAnsi="Webdings" w:cs="Calibri"/>
                            <w:b/>
                            <w:bCs/>
                            <w:color w:val="008000"/>
                            <w:sz w:val="28"/>
                            <w:szCs w:val="28"/>
                            <w:lang w:eastAsia="en-IN"/>
                          </w:rPr>
                          <w:t></w:t>
                        </w:r>
                        <w:r w:rsidR="00BA1768" w:rsidRP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>Before</w:t>
                        </w:r>
                        <w:proofErr w:type="spellEnd"/>
                        <w:r w:rsidR="00BA1768" w:rsidRP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 xml:space="preserve"> 6</w:t>
                        </w:r>
                        <w:r w:rsidR="00BA1768" w:rsidRPr="00D8714B">
                          <w:rPr>
                            <w:rFonts w:ascii="Arial Narrow" w:hAnsi="Arial Narrow" w:cstheme="minorHAnsi"/>
                            <w:color w:val="000000" w:themeColor="text1"/>
                          </w:rPr>
                          <w:t>am</w:t>
                        </w:r>
                        <w:r w:rsidR="00BA1768" w:rsidRP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 xml:space="preserve"> </w:t>
                        </w:r>
                        <w:r w:rsidR="00BA1768" w:rsidRP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  <w:t>(1</w:t>
                        </w:r>
                        <w:r w:rsidR="00BA1768" w:rsidRP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vertAlign w:val="superscript"/>
                          </w:rPr>
                          <w:t>st</w:t>
                        </w:r>
                        <w:r w:rsidR="00BA1768" w:rsidRP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  <w:t xml:space="preserve"> Day) </w:t>
                        </w:r>
                        <w:r w:rsidR="00BA1768" w:rsidRP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>&amp; after 11</w:t>
                        </w:r>
                        <w:r w:rsidR="00BA1768" w:rsidRPr="00D8714B">
                          <w:rPr>
                            <w:rFonts w:ascii="Arial Narrow" w:hAnsi="Arial Narrow" w:cstheme="minorHAnsi"/>
                            <w:color w:val="000000" w:themeColor="text1"/>
                          </w:rPr>
                          <w:t>pm</w:t>
                        </w:r>
                        <w:r w:rsidR="00BA1768" w:rsidRP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 xml:space="preserve"> </w:t>
                        </w:r>
                        <w:r w:rsidR="00BA1768" w:rsidRP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  <w:t>(Last Day)</w:t>
                        </w:r>
                        <w:r w:rsidR="00BA1768" w:rsidRP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- </w:t>
                        </w:r>
                        <w:r w:rsidR="00BA1768" w:rsidRPr="00D8714B">
                          <w:rPr>
                            <w:rFonts w:ascii="Impact" w:hAnsi="Impact" w:cstheme="minorHAnsi"/>
                            <w:color w:val="000000" w:themeColor="text1"/>
                          </w:rPr>
                          <w:t xml:space="preserve">Rs. </w:t>
                        </w:r>
                        <w:proofErr w:type="gramStart"/>
                        <w:r w:rsidR="00BA1768" w:rsidRPr="00D8714B">
                          <w:rPr>
                            <w:rFonts w:ascii="Impact" w:hAnsi="Impact" w:cstheme="minorHAnsi"/>
                            <w:color w:val="000000" w:themeColor="text1"/>
                          </w:rPr>
                          <w:t>500</w:t>
                        </w:r>
                        <w:r w:rsidR="00BA1768" w:rsidRP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  </w:t>
                        </w:r>
                        <w:r w:rsidR="00BA1768" w:rsidRPr="00D8714B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>|</w:t>
                        </w:r>
                        <w:proofErr w:type="gramEnd"/>
                        <w:r w:rsidR="00BA1768" w:rsidRPr="00D8714B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3F2A13B7" w14:textId="62AD96B1" w:rsidR="00BA1768" w:rsidRPr="00D8714B" w:rsidRDefault="00BA1768" w:rsidP="00D8714B">
                        <w:pPr>
                          <w:pStyle w:val="ListParagraph"/>
                          <w:spacing w:after="60" w:line="240" w:lineRule="auto"/>
                          <w:ind w:left="284" w:right="-255"/>
                          <w:contextualSpacing w:val="0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D8714B">
                          <w:rPr>
                            <w:rFonts w:ascii="Bahnschrift Condensed" w:hAnsi="Bahnschrift Condensed" w:cstheme="minorHAnsi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P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 xml:space="preserve">After 1 am- </w:t>
                        </w:r>
                        <w:r w:rsidRPr="00D8714B">
                          <w:rPr>
                            <w:rFonts w:ascii="Impact" w:hAnsi="Impact" w:cstheme="minorHAnsi"/>
                            <w:color w:val="000000" w:themeColor="text1"/>
                          </w:rPr>
                          <w:t xml:space="preserve">Rs. 500/Hr. </w:t>
                        </w:r>
                        <w:r w:rsidR="00850062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 xml:space="preserve"> </w:t>
                        </w:r>
                        <w:r w:rsidRPr="00BA1768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>|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 xml:space="preserve"> 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>After 3 am- Next Day Full Charge</w:t>
                        </w:r>
                        <w:r w:rsidR="00D8714B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>.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9900"/>
                            <w:sz w:val="26"/>
                            <w:szCs w:val="26"/>
                          </w:rPr>
                          <w:t xml:space="preserve"> </w:t>
                        </w:r>
                      </w:p>
                      <w:p w14:paraId="02A8DD40" w14:textId="77777777" w:rsidR="002A11C7" w:rsidRPr="00D4167B" w:rsidRDefault="002A11C7" w:rsidP="001B0D2A">
                        <w:pPr>
                          <w:spacing w:after="60" w:line="240" w:lineRule="auto"/>
                          <w:ind w:right="-255"/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</w:p>
                      <w:bookmarkEnd w:id="10"/>
                      <w:bookmarkEnd w:id="11"/>
                      <w:bookmarkEnd w:id="12"/>
                      <w:bookmarkEnd w:id="13"/>
                      <w:bookmarkEnd w:id="14"/>
                      <w:bookmarkEnd w:id="15"/>
                      <w:bookmarkEnd w:id="16"/>
                      <w:p w14:paraId="2F650031" w14:textId="77777777" w:rsidR="001B0D2A" w:rsidRDefault="001B0D2A" w:rsidP="001B0D2A">
                        <w:pPr>
                          <w:jc w:val="center"/>
                        </w:pPr>
                      </w:p>
                    </w:txbxContent>
                  </v:textbox>
                </v:rect>
                <v:rect id="Rectangle 1" o:spid="_x0000_s1039" style="position:absolute;left:732;width:22274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" fillcolor="#de8400" stroked="f" strokeweight="2.25pt">
                  <v:textbox inset="0,0,0,0">
                    <w:txbxContent>
                      <w:p w14:paraId="50C52DE5" w14:textId="77777777" w:rsidR="001B0D2A" w:rsidRPr="00A1046D" w:rsidRDefault="001B0D2A" w:rsidP="001B0D2A">
                        <w:pPr>
                          <w:jc w:val="center"/>
                          <w:rPr>
                            <w:rFonts w:ascii="Bahnschrift Condensed" w:hAnsi="Bahnschrift Condensed"/>
                            <w:b/>
                            <w:bCs/>
                            <w:color w:val="FFFFFF" w:themeColor="background1"/>
                            <w:lang w:val="en-US"/>
                          </w:rPr>
                        </w:pPr>
                        <w:r w:rsidRPr="00EA2521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n-US"/>
                          </w:rPr>
                          <w:t>OTHER CHARGEs</w:t>
                        </w:r>
                        <w:r w:rsidRPr="00EA2521">
                          <w:rPr>
                            <w:rFonts w:ascii="Bahnschrift Condensed" w:hAnsi="Bahnschrift Condensed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r w:rsidRPr="006A5037">
                          <w:rPr>
                            <w:rFonts w:ascii="Arial Narrow" w:hAnsi="Arial Narrow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:lang w:val="en-US"/>
                          </w:rPr>
                          <w:t>(if applicable) -</w:t>
                        </w:r>
                        <w:r w:rsidRPr="006A5037">
                          <w:rPr>
                            <w:rFonts w:ascii="Bahnschrift Condensed" w:hAnsi="Bahnschrift Condensed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1E5237">
        <w:rPr>
          <w:rFonts w:cstheme="minorHAnsi"/>
          <w:b/>
          <w:bCs/>
          <w:noProof/>
          <w:color w:val="0033CC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C546309" wp14:editId="21D5B495">
                <wp:simplePos x="0" y="0"/>
                <wp:positionH relativeFrom="column">
                  <wp:posOffset>-113553</wp:posOffset>
                </wp:positionH>
                <wp:positionV relativeFrom="paragraph">
                  <wp:posOffset>151765</wp:posOffset>
                </wp:positionV>
                <wp:extent cx="1545590" cy="407277"/>
                <wp:effectExtent l="0" t="0" r="0" b="0"/>
                <wp:wrapNone/>
                <wp:docPr id="3132327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590" cy="4072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1E0153" id="Rectangle 3" o:spid="_x0000_s1026" style="position:absolute;margin-left:-8.95pt;margin-top:11.95pt;width:121.7pt;height:32.0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" fillcolor="white [3212]" stroked="f" strokeweight="1pt"/>
            </w:pict>
          </mc:Fallback>
        </mc:AlternateContent>
      </w:r>
    </w:p>
    <w:p w14:paraId="5708EFA4" w14:textId="7C51A352" w:rsidR="00AF4593" w:rsidRDefault="00EA3149" w:rsidP="0009716C">
      <w:pPr>
        <w:spacing w:after="0" w:line="240" w:lineRule="auto"/>
        <w:ind w:left="3261"/>
        <w:rPr>
          <w:rFonts w:cstheme="minorHAnsi"/>
          <w:b/>
          <w:bCs/>
          <w:color w:val="0033CC"/>
          <w:sz w:val="30"/>
          <w:szCs w:val="30"/>
        </w:rPr>
      </w:pPr>
      <w:r w:rsidRPr="00EA3149">
        <w:rPr>
          <w:rFonts w:cstheme="minorHAnsi"/>
          <w:b/>
          <w:bCs/>
          <w:color w:val="0033CC"/>
          <w:sz w:val="30"/>
          <w:szCs w:val="30"/>
        </w:rPr>
        <w:t xml:space="preserve"> </w:t>
      </w:r>
    </w:p>
    <w:p w14:paraId="6F1E7DAE" w14:textId="54515C2A" w:rsidR="00553DD6" w:rsidRPr="00553DD6" w:rsidRDefault="00553DD6" w:rsidP="0009716C">
      <w:pPr>
        <w:spacing w:after="0" w:line="240" w:lineRule="auto"/>
        <w:ind w:left="3261"/>
        <w:rPr>
          <w:rFonts w:cstheme="minorHAnsi"/>
          <w:b/>
          <w:bCs/>
          <w:color w:val="0033CC"/>
          <w:sz w:val="14"/>
          <w:szCs w:val="14"/>
        </w:rPr>
      </w:pPr>
    </w:p>
    <w:p w14:paraId="5D91387D" w14:textId="796BC93E" w:rsidR="00DE7930" w:rsidRPr="00DE7930" w:rsidRDefault="00DE7930" w:rsidP="00AF4593">
      <w:pPr>
        <w:spacing w:after="0" w:line="240" w:lineRule="auto"/>
        <w:rPr>
          <w:rFonts w:cstheme="minorHAnsi"/>
          <w:color w:val="000000" w:themeColor="text1"/>
          <w:sz w:val="10"/>
          <w:szCs w:val="10"/>
        </w:rPr>
      </w:pPr>
    </w:p>
    <w:p w14:paraId="1E8A43F8" w14:textId="1701A440" w:rsidR="00EA6A9D" w:rsidRDefault="00EA6A9D" w:rsidP="00584C36">
      <w:pPr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2EC7F56A" w14:textId="504F4546" w:rsidR="00B62FC4" w:rsidRDefault="00B62FC4" w:rsidP="00962020">
      <w:pPr>
        <w:rPr>
          <w:rFonts w:cstheme="minorHAnsi"/>
          <w:sz w:val="24"/>
          <w:szCs w:val="24"/>
        </w:rPr>
      </w:pPr>
    </w:p>
    <w:p w14:paraId="5A9E41EA" w14:textId="334CDD3F" w:rsidR="00BF75EA" w:rsidRDefault="00BF75EA" w:rsidP="00962020">
      <w:pPr>
        <w:rPr>
          <w:rFonts w:cstheme="minorHAnsi"/>
          <w:sz w:val="24"/>
          <w:szCs w:val="24"/>
        </w:rPr>
      </w:pPr>
    </w:p>
    <w:p w14:paraId="58DD15B8" w14:textId="30CAA44A" w:rsidR="005300B4" w:rsidRDefault="005300B4" w:rsidP="00962020">
      <w:pPr>
        <w:rPr>
          <w:rFonts w:cstheme="minorHAnsi"/>
          <w:sz w:val="24"/>
          <w:szCs w:val="24"/>
        </w:rPr>
      </w:pPr>
    </w:p>
    <w:p w14:paraId="22B83B74" w14:textId="575959FE" w:rsidR="005300B4" w:rsidRDefault="005300B4" w:rsidP="00962020">
      <w:pPr>
        <w:rPr>
          <w:rFonts w:cstheme="minorHAnsi"/>
          <w:sz w:val="24"/>
          <w:szCs w:val="24"/>
        </w:rPr>
      </w:pPr>
    </w:p>
    <w:sectPr w:rsidR="005300B4" w:rsidSect="00863B5C">
      <w:headerReference w:type="default" r:id="rId15"/>
      <w:footerReference w:type="default" r:id="rId16"/>
      <w:pgSz w:w="11737" w:h="17350" w:code="265"/>
      <w:pgMar w:top="1701" w:right="680" w:bottom="1304" w:left="680" w:header="227" w:footer="0" w:gutter="0"/>
      <w:pgBorders w:offsetFrom="page"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A91F8" w14:textId="77777777" w:rsidR="00C60263" w:rsidRDefault="00C60263" w:rsidP="001C36FA">
      <w:pPr>
        <w:spacing w:after="0" w:line="240" w:lineRule="auto"/>
      </w:pPr>
      <w:r>
        <w:separator/>
      </w:r>
    </w:p>
  </w:endnote>
  <w:endnote w:type="continuationSeparator" w:id="0">
    <w:p w14:paraId="7442AF76" w14:textId="77777777" w:rsidR="00C60263" w:rsidRDefault="00C60263" w:rsidP="001C3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171A2" w14:textId="072C9C2D" w:rsidR="00020DB1" w:rsidRDefault="00E82909" w:rsidP="001C36FA">
    <w:pPr>
      <w:spacing w:before="15" w:line="218" w:lineRule="auto"/>
      <w:ind w:left="-851" w:right="-1180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28E5DA5D" wp14:editId="394FF209">
              <wp:simplePos x="0" y="0"/>
              <wp:positionH relativeFrom="column">
                <wp:posOffset>5259433</wp:posOffset>
              </wp:positionH>
              <wp:positionV relativeFrom="paragraph">
                <wp:posOffset>-257810</wp:posOffset>
              </wp:positionV>
              <wp:extent cx="881743" cy="825500"/>
              <wp:effectExtent l="0" t="0" r="0" b="0"/>
              <wp:wrapNone/>
              <wp:docPr id="6" name="Oval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1743" cy="825500"/>
                      </a:xfrm>
                      <a:prstGeom prst="ellipse">
                        <a:avLst/>
                      </a:prstGeom>
                      <a:solidFill>
                        <a:srgbClr val="FFDDF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6F692ED" w14:textId="3C0039C7" w:rsidR="00822060" w:rsidRPr="00992031" w:rsidRDefault="006E3143" w:rsidP="00822060">
                          <w:pPr>
                            <w:spacing w:after="0"/>
                            <w:jc w:val="center"/>
                            <w:rPr>
                              <w:rFonts w:ascii="Impact" w:hAnsi="Impact"/>
                              <w:color w:val="C00000"/>
                              <w:sz w:val="24"/>
                              <w:szCs w:val="24"/>
                              <w:lang w:val="en-US"/>
                            </w:rPr>
                          </w:pPr>
                          <w:r w:rsidRPr="00992031">
                            <w:rPr>
                              <w:rFonts w:cstheme="minorHAnsi"/>
                              <w:b/>
                              <w:bCs/>
                              <w:color w:val="C00000"/>
                              <w:sz w:val="20"/>
                              <w:szCs w:val="20"/>
                              <w:lang w:val="en-US"/>
                            </w:rPr>
                            <w:t xml:space="preserve">Pls pay </w:t>
                          </w:r>
                          <w:r w:rsidRPr="00992031">
                            <w:rPr>
                              <w:rFonts w:ascii="Impact" w:hAnsi="Impact"/>
                              <w:color w:val="C00000"/>
                              <w:sz w:val="26"/>
                              <w:szCs w:val="26"/>
                              <w:lang w:val="en-US"/>
                            </w:rPr>
                            <w:t>5</w:t>
                          </w:r>
                          <w:r w:rsidR="00822060" w:rsidRPr="00992031">
                            <w:rPr>
                              <w:rFonts w:ascii="Impact" w:hAnsi="Impact"/>
                              <w:color w:val="C00000"/>
                              <w:sz w:val="26"/>
                              <w:szCs w:val="26"/>
                              <w:lang w:val="en-US"/>
                            </w:rPr>
                            <w:t>0</w:t>
                          </w:r>
                          <w:r w:rsidR="00822060" w:rsidRPr="00992031">
                            <w:rPr>
                              <w:rFonts w:ascii="Impact" w:hAnsi="Impact"/>
                              <w:color w:val="C00000"/>
                              <w:sz w:val="24"/>
                              <w:szCs w:val="24"/>
                              <w:lang w:val="en-US"/>
                            </w:rPr>
                            <w:t>%</w:t>
                          </w:r>
                        </w:p>
                        <w:p w14:paraId="140B0C61" w14:textId="4534DB3F" w:rsidR="00822060" w:rsidRPr="00992031" w:rsidRDefault="006E3143" w:rsidP="00822060">
                          <w:pPr>
                            <w:spacing w:after="0"/>
                            <w:jc w:val="center"/>
                            <w:rPr>
                              <w:rFonts w:cstheme="minorHAnsi"/>
                              <w:b/>
                              <w:bCs/>
                              <w:color w:val="C00000"/>
                              <w:sz w:val="24"/>
                              <w:szCs w:val="24"/>
                              <w:lang w:val="en-US"/>
                            </w:rPr>
                          </w:pPr>
                          <w:r w:rsidRPr="00992031">
                            <w:rPr>
                              <w:rFonts w:cstheme="minorHAnsi"/>
                              <w:b/>
                              <w:bCs/>
                              <w:i/>
                              <w:iCs/>
                              <w:color w:val="C00000"/>
                              <w:sz w:val="20"/>
                              <w:szCs w:val="20"/>
                              <w:lang w:val="en-US"/>
                            </w:rPr>
                            <w:t xml:space="preserve">to </w:t>
                          </w:r>
                          <w:r w:rsidR="00822060" w:rsidRPr="00992031">
                            <w:rPr>
                              <w:rFonts w:cstheme="minorHAnsi"/>
                              <w:b/>
                              <w:bCs/>
                              <w:color w:val="C00000"/>
                              <w:sz w:val="24"/>
                              <w:szCs w:val="24"/>
                              <w:lang w:val="en-US"/>
                            </w:rPr>
                            <w:t>Book</w:t>
                          </w:r>
                        </w:p>
                        <w:p w14:paraId="23EBF7EE" w14:textId="6DDCF27D" w:rsidR="00423AB3" w:rsidRPr="00992031" w:rsidRDefault="00423AB3" w:rsidP="0062304F">
                          <w:pPr>
                            <w:spacing w:after="0"/>
                            <w:jc w:val="center"/>
                            <w:rPr>
                              <w:rFonts w:cstheme="minorHAnsi"/>
                              <w:b/>
                              <w:bCs/>
                              <w:color w:val="C00000"/>
                              <w:sz w:val="24"/>
                              <w:szCs w:val="24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28E5DA5D" id="Oval 6" o:spid="_x0000_s1056" style="position:absolute;left:0;text-align:left;margin-left:414.15pt;margin-top:-20.3pt;width:69.45pt;height:6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" fillcolor="#fdf" stroked="f" strokeweight="1pt">
              <v:stroke joinstyle="miter"/>
              <v:textbox inset="0,0,0,0">
                <w:txbxContent>
                  <w:p w14:paraId="06F692ED" w14:textId="3C0039C7" w:rsidR="00822060" w:rsidRPr="00992031" w:rsidRDefault="006E3143" w:rsidP="00822060">
                    <w:pPr>
                      <w:spacing w:after="0"/>
                      <w:jc w:val="center"/>
                      <w:rPr>
                        <w:rFonts w:ascii="Impact" w:hAnsi="Impact"/>
                        <w:color w:val="C00000"/>
                        <w:sz w:val="24"/>
                        <w:szCs w:val="24"/>
                        <w:lang w:val="en-US"/>
                      </w:rPr>
                    </w:pPr>
                    <w:r w:rsidRPr="00992031">
                      <w:rPr>
                        <w:rFonts w:cstheme="minorHAnsi"/>
                        <w:b/>
                        <w:bCs/>
                        <w:color w:val="C00000"/>
                        <w:sz w:val="20"/>
                        <w:szCs w:val="20"/>
                        <w:lang w:val="en-US"/>
                      </w:rPr>
                      <w:t xml:space="preserve">Pls pay </w:t>
                    </w:r>
                    <w:r w:rsidRPr="00992031">
                      <w:rPr>
                        <w:rFonts w:ascii="Impact" w:hAnsi="Impact"/>
                        <w:color w:val="C00000"/>
                        <w:sz w:val="26"/>
                        <w:szCs w:val="26"/>
                        <w:lang w:val="en-US"/>
                      </w:rPr>
                      <w:t>5</w:t>
                    </w:r>
                    <w:r w:rsidR="00822060" w:rsidRPr="00992031">
                      <w:rPr>
                        <w:rFonts w:ascii="Impact" w:hAnsi="Impact"/>
                        <w:color w:val="C00000"/>
                        <w:sz w:val="26"/>
                        <w:szCs w:val="26"/>
                        <w:lang w:val="en-US"/>
                      </w:rPr>
                      <w:t>0</w:t>
                    </w:r>
                    <w:r w:rsidR="00822060" w:rsidRPr="00992031">
                      <w:rPr>
                        <w:rFonts w:ascii="Impact" w:hAnsi="Impact"/>
                        <w:color w:val="C00000"/>
                        <w:sz w:val="24"/>
                        <w:szCs w:val="24"/>
                        <w:lang w:val="en-US"/>
                      </w:rPr>
                      <w:t>%</w:t>
                    </w:r>
                  </w:p>
                  <w:p w14:paraId="140B0C61" w14:textId="4534DB3F" w:rsidR="00822060" w:rsidRPr="00992031" w:rsidRDefault="006E3143" w:rsidP="00822060">
                    <w:pPr>
                      <w:spacing w:after="0"/>
                      <w:jc w:val="center"/>
                      <w:rPr>
                        <w:rFonts w:cstheme="minorHAnsi"/>
                        <w:b/>
                        <w:bCs/>
                        <w:color w:val="C00000"/>
                        <w:sz w:val="24"/>
                        <w:szCs w:val="24"/>
                        <w:lang w:val="en-US"/>
                      </w:rPr>
                    </w:pPr>
                    <w:r w:rsidRPr="00992031">
                      <w:rPr>
                        <w:rFonts w:cstheme="minorHAnsi"/>
                        <w:b/>
                        <w:bCs/>
                        <w:i/>
                        <w:iCs/>
                        <w:color w:val="C00000"/>
                        <w:sz w:val="20"/>
                        <w:szCs w:val="20"/>
                        <w:lang w:val="en-US"/>
                      </w:rPr>
                      <w:t xml:space="preserve">to </w:t>
                    </w:r>
                    <w:r w:rsidR="00822060" w:rsidRPr="00992031">
                      <w:rPr>
                        <w:rFonts w:cstheme="minorHAnsi"/>
                        <w:b/>
                        <w:bCs/>
                        <w:color w:val="C00000"/>
                        <w:sz w:val="24"/>
                        <w:szCs w:val="24"/>
                        <w:lang w:val="en-US"/>
                      </w:rPr>
                      <w:t>Book</w:t>
                    </w:r>
                  </w:p>
                  <w:p w14:paraId="23EBF7EE" w14:textId="6DDCF27D" w:rsidR="00423AB3" w:rsidRPr="00992031" w:rsidRDefault="00423AB3" w:rsidP="0062304F">
                    <w:pPr>
                      <w:spacing w:after="0"/>
                      <w:jc w:val="center"/>
                      <w:rPr>
                        <w:rFonts w:cstheme="minorHAnsi"/>
                        <w:b/>
                        <w:bCs/>
                        <w:color w:val="C00000"/>
                        <w:sz w:val="24"/>
                        <w:szCs w:val="24"/>
                        <w:lang w:val="en-US"/>
                      </w:rPr>
                    </w:pPr>
                  </w:p>
                </w:txbxContent>
              </v:textbox>
            </v:oval>
          </w:pict>
        </mc:Fallback>
      </mc:AlternateContent>
    </w:r>
    <w:r w:rsidR="00340983">
      <w:rPr>
        <w:noProof/>
      </w:rPr>
      <w:drawing>
        <wp:anchor distT="0" distB="0" distL="114300" distR="114300" simplePos="0" relativeHeight="251625471" behindDoc="0" locked="0" layoutInCell="1" allowOverlap="1" wp14:anchorId="44F9FF75" wp14:editId="4934F953">
          <wp:simplePos x="0" y="0"/>
          <wp:positionH relativeFrom="page">
            <wp:posOffset>38100</wp:posOffset>
          </wp:positionH>
          <wp:positionV relativeFrom="paragraph">
            <wp:posOffset>-387350</wp:posOffset>
          </wp:positionV>
          <wp:extent cx="7376160" cy="1737360"/>
          <wp:effectExtent l="0" t="0" r="0" b="0"/>
          <wp:wrapNone/>
          <wp:docPr id="48" name="Picture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0454" b="2223"/>
                  <a:stretch/>
                </pic:blipFill>
                <pic:spPr bwMode="auto">
                  <a:xfrm>
                    <a:off x="0" y="0"/>
                    <a:ext cx="7376160" cy="17373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066E756" w14:textId="7F21FD04" w:rsidR="001C36FA" w:rsidRPr="001C36FA" w:rsidRDefault="006E3143" w:rsidP="001C36FA">
    <w:pPr>
      <w:spacing w:before="15" w:line="218" w:lineRule="auto"/>
      <w:ind w:left="-851" w:right="-1180"/>
      <w:rPr>
        <w:rFonts w:cstheme="minorHAnsi"/>
        <w:color w:val="343434"/>
        <w:w w:val="80"/>
      </w:rPr>
    </w:pPr>
    <w:r w:rsidRPr="00F82FF0">
      <w:rPr>
        <w:rFonts w:cstheme="minorHAnsi"/>
        <w:b/>
        <w:bCs/>
        <w:noProof/>
        <w:color w:val="000000" w:themeColor="text1"/>
        <w:w w:val="80"/>
        <w:sz w:val="32"/>
        <w:szCs w:val="32"/>
      </w:rPr>
      <mc:AlternateContent>
        <mc:Choice Requires="wps">
          <w:drawing>
            <wp:anchor distT="45720" distB="45720" distL="114300" distR="114300" simplePos="0" relativeHeight="251710464" behindDoc="0" locked="0" layoutInCell="1" allowOverlap="1" wp14:anchorId="2CC7FC67" wp14:editId="5DC69C1B">
              <wp:simplePos x="0" y="0"/>
              <wp:positionH relativeFrom="margin">
                <wp:posOffset>-311785</wp:posOffset>
              </wp:positionH>
              <wp:positionV relativeFrom="paragraph">
                <wp:posOffset>250462</wp:posOffset>
              </wp:positionV>
              <wp:extent cx="4707890" cy="783772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07890" cy="78377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CE952D" w14:textId="77777777" w:rsidR="00D8714B" w:rsidRPr="00381B0B" w:rsidRDefault="00D8714B" w:rsidP="00D8714B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bCs/>
                              <w:color w:val="343434"/>
                              <w:w w:val="80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w w:val="80"/>
                              <w:sz w:val="28"/>
                              <w:szCs w:val="28"/>
                            </w:rPr>
                            <w:t>RENU</w:t>
                          </w:r>
                          <w:r w:rsidRPr="00E32C49">
                            <w:rPr>
                              <w:rFonts w:ascii="Arial" w:hAnsi="Arial" w:cs="Arial"/>
                              <w:color w:val="FFFFFF" w:themeColor="background1"/>
                              <w:w w:val="80"/>
                              <w:sz w:val="32"/>
                              <w:szCs w:val="32"/>
                            </w:rPr>
                            <w:t>:</w:t>
                          </w:r>
                          <w:r w:rsidRPr="00381B0B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w w:val="80"/>
                              <w:sz w:val="32"/>
                              <w:szCs w:val="32"/>
                            </w:rPr>
                            <w:t xml:space="preserve">  </w:t>
                          </w:r>
                          <w:r w:rsidRPr="00E36400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w w:val="80"/>
                              <w:sz w:val="28"/>
                              <w:szCs w:val="28"/>
                            </w:rPr>
                            <w:t>+91 86557 15978</w:t>
                          </w:r>
                        </w:p>
                        <w:p w14:paraId="2C7CC4C7" w14:textId="72CCE03F" w:rsidR="006E3143" w:rsidRDefault="00184EAB" w:rsidP="006E3143">
                          <w:pPr>
                            <w:spacing w:after="60" w:line="240" w:lineRule="auto"/>
                            <w:rPr>
                              <w:rStyle w:val="Hyperlink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184EAB">
                              <w:rPr>
                                <w:rStyle w:val="Hyperlink"/>
                                <w:rFonts w:cstheme="minorHAnsi"/>
                                <w:b/>
                                <w:bCs/>
                                <w:color w:val="FFFFFF" w:themeColor="background1"/>
                                <w:w w:val="80"/>
                                <w:sz w:val="24"/>
                                <w:szCs w:val="24"/>
                              </w:rPr>
                              <w:t>delhi@urbancruise.in</w:t>
                            </w:r>
                          </w:hyperlink>
                          <w:r w:rsidR="006E3143" w:rsidRPr="00F82FF0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w w:val="80"/>
                              <w:sz w:val="30"/>
                              <w:szCs w:val="30"/>
                            </w:rPr>
                            <w:t xml:space="preserve"> </w:t>
                          </w:r>
                          <w:r w:rsidR="006E3143" w:rsidRPr="00F82FF0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w w:val="80"/>
                              <w:sz w:val="32"/>
                              <w:szCs w:val="32"/>
                            </w:rPr>
                            <w:t xml:space="preserve"> </w:t>
                          </w:r>
                          <w:r w:rsidR="006E3143" w:rsidRPr="00100AC2">
                            <w:rPr>
                              <w:rFonts w:ascii="Arial Black" w:hAnsi="Arial Black" w:cstheme="minorHAnsi"/>
                              <w:b/>
                              <w:bCs/>
                              <w:color w:val="FFFF00"/>
                              <w:w w:val="80"/>
                              <w:sz w:val="24"/>
                              <w:szCs w:val="24"/>
                            </w:rPr>
                            <w:t>|</w:t>
                          </w:r>
                          <w:r w:rsidR="006E3143" w:rsidRPr="00E81FEF">
                            <w:rPr>
                              <w:rFonts w:cstheme="minorHAnsi"/>
                              <w:b/>
                              <w:bCs/>
                              <w:color w:val="C00000"/>
                              <w:w w:val="80"/>
                              <w:sz w:val="32"/>
                              <w:szCs w:val="32"/>
                            </w:rPr>
                            <w:t xml:space="preserve"> </w:t>
                          </w:r>
                          <w:r w:rsidR="006E3143" w:rsidRPr="00E81FEF">
                            <w:rPr>
                              <w:rFonts w:cstheme="minorHAnsi"/>
                              <w:b/>
                              <w:bCs/>
                              <w:color w:val="343434"/>
                              <w:w w:val="80"/>
                              <w:sz w:val="32"/>
                              <w:szCs w:val="32"/>
                            </w:rPr>
                            <w:t xml:space="preserve"> </w:t>
                          </w:r>
                          <w:hyperlink r:id="rId3" w:history="1">
                            <w:r w:rsidRPr="00184EAB">
                              <w:rPr>
                                <w:rStyle w:val="Hyperlink"/>
                                <w:rFonts w:cstheme="minorHAnsi"/>
                                <w:b/>
                                <w:bCs/>
                                <w:color w:val="FFFFFF" w:themeColor="background1"/>
                                <w:w w:val="80"/>
                                <w:sz w:val="24"/>
                                <w:szCs w:val="24"/>
                              </w:rPr>
                              <w:t>www.urbancruise.in/delhi</w:t>
                            </w:r>
                          </w:hyperlink>
                          <w:r w:rsidRPr="00100AC2">
                            <w:rPr>
                              <w:rStyle w:val="Hyperlink"/>
                              <w:rFonts w:cstheme="minorHAnsi"/>
                              <w:b/>
                              <w:bCs/>
                              <w:color w:val="FFFFFF" w:themeColor="background1"/>
                              <w:w w:val="80"/>
                              <w:sz w:val="24"/>
                              <w:szCs w:val="24"/>
                              <w:u w:val="none"/>
                            </w:rPr>
                            <w:t xml:space="preserve"> </w:t>
                          </w:r>
                          <w:r w:rsidR="006E3143" w:rsidRPr="00100AC2">
                            <w:rPr>
                              <w:rFonts w:cstheme="minorHAnsi"/>
                              <w:b/>
                              <w:bCs/>
                              <w:color w:val="FFFF00"/>
                              <w:w w:val="80"/>
                              <w:sz w:val="24"/>
                              <w:szCs w:val="24"/>
                            </w:rPr>
                            <w:t>|</w:t>
                          </w:r>
                          <w:r w:rsidR="006E3143" w:rsidRPr="008A0CF7">
                            <w:rPr>
                              <w:rFonts w:cstheme="minorHAnsi"/>
                              <w:b/>
                              <w:bCs/>
                              <w:color w:val="C00000"/>
                              <w:w w:val="80"/>
                              <w:sz w:val="26"/>
                              <w:szCs w:val="26"/>
                            </w:rPr>
                            <w:t xml:space="preserve">  </w:t>
                          </w:r>
                          <w:r w:rsidR="006E3143" w:rsidRPr="00A93DC7">
                            <w:rPr>
                              <w:rStyle w:val="Hyperlink"/>
                              <w:color w:val="FFFFFF" w:themeColor="background1"/>
                              <w:sz w:val="20"/>
                              <w:szCs w:val="20"/>
                            </w:rPr>
                            <w:t>Terms &amp; Conditions</w:t>
                          </w:r>
                        </w:p>
                        <w:p w14:paraId="4995CB01" w14:textId="77777777" w:rsidR="006E3143" w:rsidRPr="00E32C49" w:rsidRDefault="006E3143" w:rsidP="006E3143">
                          <w:pPr>
                            <w:spacing w:after="0" w:line="240" w:lineRule="auto"/>
                            <w:rPr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 w:rsidRPr="00985FC9">
                            <w:rPr>
                              <w:rStyle w:val="Hyperlink"/>
                              <w:rFonts w:ascii="Arial Narrow" w:hAnsi="Arial Narrow"/>
                              <w:color w:val="000000" w:themeColor="text1"/>
                              <w:sz w:val="13"/>
                              <w:szCs w:val="13"/>
                              <w:u w:val="none"/>
                            </w:rPr>
                            <w:t>DISCLAIMER- Vehicle Description is mentioned to help differentiate between different Vehicles. Actual amenities may vary from vehicle to vehicle.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C7FC6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52" type="#_x0000_t202" style="position:absolute;left:0;text-align:left;margin-left:-24.55pt;margin-top:19.7pt;width:370.7pt;height:61.7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" filled="f" stroked="f">
              <v:textbox>
                <w:txbxContent>
                  <w:p w14:paraId="36CE952D" w14:textId="77777777" w:rsidR="00D8714B" w:rsidRPr="00381B0B" w:rsidRDefault="00D8714B" w:rsidP="00D8714B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color w:val="343434"/>
                        <w:w w:val="80"/>
                        <w:sz w:val="32"/>
                        <w:szCs w:val="32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w w:val="80"/>
                        <w:sz w:val="28"/>
                        <w:szCs w:val="28"/>
                      </w:rPr>
                      <w:t>RENU</w:t>
                    </w:r>
                    <w:r w:rsidRPr="00E32C49">
                      <w:rPr>
                        <w:rFonts w:ascii="Arial" w:hAnsi="Arial" w:cs="Arial"/>
                        <w:color w:val="FFFFFF" w:themeColor="background1"/>
                        <w:w w:val="80"/>
                        <w:sz w:val="32"/>
                        <w:szCs w:val="32"/>
                      </w:rPr>
                      <w:t>:</w:t>
                    </w:r>
                    <w:r w:rsidRPr="00381B0B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w w:val="80"/>
                        <w:sz w:val="32"/>
                        <w:szCs w:val="32"/>
                      </w:rPr>
                      <w:t xml:space="preserve">  </w:t>
                    </w:r>
                    <w:r w:rsidRPr="00E36400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w w:val="80"/>
                        <w:sz w:val="28"/>
                        <w:szCs w:val="28"/>
                      </w:rPr>
                      <w:t>+91 86557 15978</w:t>
                    </w:r>
                  </w:p>
                  <w:p w14:paraId="2C7CC4C7" w14:textId="72CCE03F" w:rsidR="006E3143" w:rsidRDefault="00184EAB" w:rsidP="006E3143">
                    <w:pPr>
                      <w:spacing w:after="60" w:line="240" w:lineRule="auto"/>
                      <w:rPr>
                        <w:rStyle w:val="Hyperlink"/>
                        <w:color w:val="FFFFFF" w:themeColor="background1"/>
                        <w:sz w:val="20"/>
                        <w:szCs w:val="20"/>
                      </w:rPr>
                    </w:pPr>
                    <w:hyperlink r:id="rId4" w:history="1">
                      <w:r w:rsidRPr="00184EAB">
                        <w:rPr>
                          <w:rStyle w:val="Hyperlink"/>
                          <w:rFonts w:cstheme="minorHAnsi"/>
                          <w:b/>
                          <w:bCs/>
                          <w:color w:val="FFFFFF" w:themeColor="background1"/>
                          <w:w w:val="80"/>
                          <w:sz w:val="24"/>
                          <w:szCs w:val="24"/>
                        </w:rPr>
                        <w:t>delhi@urbancruise.in</w:t>
                      </w:r>
                    </w:hyperlink>
                    <w:r w:rsidR="006E3143" w:rsidRPr="00F82FF0">
                      <w:rPr>
                        <w:rFonts w:cstheme="minorHAnsi"/>
                        <w:b/>
                        <w:bCs/>
                        <w:color w:val="FFFFFF" w:themeColor="background1"/>
                        <w:w w:val="80"/>
                        <w:sz w:val="30"/>
                        <w:szCs w:val="30"/>
                      </w:rPr>
                      <w:t xml:space="preserve"> </w:t>
                    </w:r>
                    <w:r w:rsidR="006E3143" w:rsidRPr="00F82FF0">
                      <w:rPr>
                        <w:rFonts w:cstheme="minorHAnsi"/>
                        <w:b/>
                        <w:bCs/>
                        <w:color w:val="FFFFFF" w:themeColor="background1"/>
                        <w:w w:val="80"/>
                        <w:sz w:val="32"/>
                        <w:szCs w:val="32"/>
                      </w:rPr>
                      <w:t xml:space="preserve"> </w:t>
                    </w:r>
                    <w:r w:rsidR="006E3143" w:rsidRPr="00100AC2">
                      <w:rPr>
                        <w:rFonts w:ascii="Arial Black" w:hAnsi="Arial Black" w:cstheme="minorHAnsi"/>
                        <w:b/>
                        <w:bCs/>
                        <w:color w:val="FFFF00"/>
                        <w:w w:val="80"/>
                        <w:sz w:val="24"/>
                        <w:szCs w:val="24"/>
                      </w:rPr>
                      <w:t>|</w:t>
                    </w:r>
                    <w:r w:rsidR="006E3143" w:rsidRPr="00E81FEF">
                      <w:rPr>
                        <w:rFonts w:cstheme="minorHAnsi"/>
                        <w:b/>
                        <w:bCs/>
                        <w:color w:val="C00000"/>
                        <w:w w:val="80"/>
                        <w:sz w:val="32"/>
                        <w:szCs w:val="32"/>
                      </w:rPr>
                      <w:t xml:space="preserve"> </w:t>
                    </w:r>
                    <w:r w:rsidR="006E3143" w:rsidRPr="00E81FEF">
                      <w:rPr>
                        <w:rFonts w:cstheme="minorHAnsi"/>
                        <w:b/>
                        <w:bCs/>
                        <w:color w:val="343434"/>
                        <w:w w:val="80"/>
                        <w:sz w:val="32"/>
                        <w:szCs w:val="32"/>
                      </w:rPr>
                      <w:t xml:space="preserve"> </w:t>
                    </w:r>
                    <w:hyperlink r:id="rId5" w:history="1">
                      <w:r w:rsidRPr="00184EAB">
                        <w:rPr>
                          <w:rStyle w:val="Hyperlink"/>
                          <w:rFonts w:cstheme="minorHAnsi"/>
                          <w:b/>
                          <w:bCs/>
                          <w:color w:val="FFFFFF" w:themeColor="background1"/>
                          <w:w w:val="80"/>
                          <w:sz w:val="24"/>
                          <w:szCs w:val="24"/>
                        </w:rPr>
                        <w:t>www.urbancruise.in/delhi</w:t>
                      </w:r>
                    </w:hyperlink>
                    <w:r w:rsidRPr="00100AC2">
                      <w:rPr>
                        <w:rStyle w:val="Hyperlink"/>
                        <w:rFonts w:cstheme="minorHAnsi"/>
                        <w:b/>
                        <w:bCs/>
                        <w:color w:val="FFFFFF" w:themeColor="background1"/>
                        <w:w w:val="80"/>
                        <w:sz w:val="24"/>
                        <w:szCs w:val="24"/>
                        <w:u w:val="none"/>
                      </w:rPr>
                      <w:t xml:space="preserve"> </w:t>
                    </w:r>
                    <w:proofErr w:type="gramStart"/>
                    <w:r w:rsidR="006E3143" w:rsidRPr="00100AC2">
                      <w:rPr>
                        <w:rFonts w:cstheme="minorHAnsi"/>
                        <w:b/>
                        <w:bCs/>
                        <w:color w:val="FFFF00"/>
                        <w:w w:val="80"/>
                        <w:sz w:val="24"/>
                        <w:szCs w:val="24"/>
                      </w:rPr>
                      <w:t>|</w:t>
                    </w:r>
                    <w:r w:rsidR="006E3143" w:rsidRPr="008A0CF7">
                      <w:rPr>
                        <w:rFonts w:cstheme="minorHAnsi"/>
                        <w:b/>
                        <w:bCs/>
                        <w:color w:val="C00000"/>
                        <w:w w:val="80"/>
                        <w:sz w:val="26"/>
                        <w:szCs w:val="26"/>
                      </w:rPr>
                      <w:t xml:space="preserve">  </w:t>
                    </w:r>
                    <w:r w:rsidR="006E3143" w:rsidRPr="00A93DC7">
                      <w:rPr>
                        <w:rStyle w:val="Hyperlink"/>
                        <w:color w:val="FFFFFF" w:themeColor="background1"/>
                        <w:sz w:val="20"/>
                        <w:szCs w:val="20"/>
                      </w:rPr>
                      <w:t>Terms</w:t>
                    </w:r>
                    <w:proofErr w:type="gramEnd"/>
                    <w:r w:rsidR="006E3143" w:rsidRPr="00A93DC7">
                      <w:rPr>
                        <w:rStyle w:val="Hyperlink"/>
                        <w:color w:val="FFFFFF" w:themeColor="background1"/>
                        <w:sz w:val="20"/>
                        <w:szCs w:val="20"/>
                      </w:rPr>
                      <w:t xml:space="preserve"> &amp; Conditions</w:t>
                    </w:r>
                  </w:p>
                  <w:p w14:paraId="4995CB01" w14:textId="77777777" w:rsidR="006E3143" w:rsidRPr="00E32C49" w:rsidRDefault="006E3143" w:rsidP="006E3143">
                    <w:pPr>
                      <w:spacing w:after="0" w:line="240" w:lineRule="auto"/>
                      <w:rPr>
                        <w:color w:val="000000" w:themeColor="text1"/>
                        <w:sz w:val="12"/>
                        <w:szCs w:val="12"/>
                      </w:rPr>
                    </w:pPr>
                    <w:r w:rsidRPr="00985FC9">
                      <w:rPr>
                        <w:rStyle w:val="Hyperlink"/>
                        <w:rFonts w:ascii="Arial Narrow" w:hAnsi="Arial Narrow"/>
                        <w:color w:val="000000" w:themeColor="text1"/>
                        <w:sz w:val="13"/>
                        <w:szCs w:val="13"/>
                        <w:u w:val="none"/>
                      </w:rPr>
                      <w:t>DISCLAIMER- Vehicle Description is mentioned to help differentiate between different Vehicles. Actual amenities may vary from vehicle to vehicle.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1C36FA" w:rsidRPr="001C36FA">
      <w:rPr>
        <w:rFonts w:cstheme="minorHAnsi"/>
        <w:color w:val="343434"/>
        <w:w w:val="80"/>
      </w:rPr>
      <w:t>_</w:t>
    </w:r>
    <w:r w:rsidR="00124BFF">
      <w:rPr>
        <w:rFonts w:cstheme="minorHAnsi"/>
        <w:color w:val="343434"/>
        <w:w w:val="80"/>
      </w:rPr>
      <w:t xml:space="preserve">  </w:t>
    </w:r>
    <w:r w:rsidR="00B56147">
      <w:rPr>
        <w:rFonts w:cstheme="minorHAnsi"/>
        <w:color w:val="343434"/>
        <w:w w:val="80"/>
      </w:rPr>
      <w:t xml:space="preserve">-    </w:t>
    </w:r>
    <w:r w:rsidR="001C36FA" w:rsidRPr="001C36FA">
      <w:rPr>
        <w:rFonts w:cstheme="minorHAnsi"/>
        <w:color w:val="343434"/>
        <w:w w:val="80"/>
      </w:rPr>
      <w:t>_____________________________________________________________________________</w:t>
    </w:r>
    <w:r w:rsidR="00C51ADA">
      <w:rPr>
        <w:rFonts w:cstheme="minorHAnsi"/>
        <w:color w:val="343434"/>
        <w:w w:val="80"/>
      </w:rPr>
      <w:t>_____</w:t>
    </w:r>
    <w:r w:rsidR="001C36FA" w:rsidRPr="001C36FA">
      <w:rPr>
        <w:rFonts w:cstheme="minorHAnsi"/>
        <w:color w:val="343434"/>
        <w:w w:val="80"/>
      </w:rPr>
      <w:t>________________</w:t>
    </w:r>
    <w:r w:rsidR="001C36FA">
      <w:rPr>
        <w:rFonts w:cstheme="minorHAnsi"/>
        <w:color w:val="343434"/>
        <w:w w:val="80"/>
      </w:rPr>
      <w:t>_____________________________</w:t>
    </w:r>
  </w:p>
  <w:p w14:paraId="02346502" w14:textId="55F4741E" w:rsidR="001C36FA" w:rsidRDefault="006B1450" w:rsidP="00E7483B">
    <w:pPr>
      <w:spacing w:before="15" w:line="218" w:lineRule="auto"/>
      <w:ind w:right="28"/>
      <w:jc w:val="center"/>
      <w:rPr>
        <w:rFonts w:cstheme="minorHAnsi"/>
        <w:b/>
        <w:bCs/>
        <w:w w:val="80"/>
        <w:sz w:val="24"/>
        <w:szCs w:val="24"/>
      </w:rPr>
    </w:pPr>
    <w:r w:rsidRPr="00935A35">
      <w:rPr>
        <w:rFonts w:cstheme="minorHAnsi"/>
        <w:b/>
        <w:bCs/>
        <w:i/>
        <w:iCs/>
        <w:noProof/>
        <w:color w:val="C00000"/>
        <w:sz w:val="26"/>
        <w:szCs w:val="26"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5041FDA0" wp14:editId="51D4B2D1">
              <wp:simplePos x="0" y="0"/>
              <wp:positionH relativeFrom="page">
                <wp:posOffset>4695825</wp:posOffset>
              </wp:positionH>
              <wp:positionV relativeFrom="paragraph">
                <wp:posOffset>206375</wp:posOffset>
              </wp:positionV>
              <wp:extent cx="2618740" cy="447040"/>
              <wp:effectExtent l="114300" t="76200" r="124460" b="86360"/>
              <wp:wrapNone/>
              <wp:docPr id="34775516" name="Rectangle: Rounded Corners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18740" cy="447040"/>
                      </a:xfrm>
                      <a:prstGeom prst="roundRect">
                        <a:avLst/>
                      </a:prstGeom>
                      <a:solidFill>
                        <a:srgbClr val="FABE00"/>
                      </a:solidFill>
                      <a:ln w="12700"/>
                      <a:effectLst>
                        <a:outerShdw blurRad="63500" sx="103000" sy="103000" algn="ctr" rotWithShape="0">
                          <a:prstClr val="black">
                            <a:alpha val="59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830E03D" w14:textId="0B2EE6EA" w:rsidR="001F07A8" w:rsidRPr="001F07A8" w:rsidRDefault="001F07A8" w:rsidP="001F07A8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</w:pP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MUMBAI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|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PUNE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|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DELHI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|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NOIDA 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|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GURUGRAM 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|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CHANDIGARH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|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JAIPUR</w:t>
                          </w:r>
                        </w:p>
                        <w:p w14:paraId="0364CEED" w14:textId="6617560E" w:rsidR="001F07A8" w:rsidRPr="001F07A8" w:rsidRDefault="001F07A8" w:rsidP="001F07A8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</w:pPr>
                        </w:p>
                        <w:p w14:paraId="4D62FBE4" w14:textId="77777777" w:rsidR="001F07A8" w:rsidRPr="00935A35" w:rsidRDefault="001F07A8" w:rsidP="001F07A8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</w:p>
                        <w:p w14:paraId="69663098" w14:textId="77777777" w:rsidR="001F07A8" w:rsidRPr="00935A35" w:rsidRDefault="001F07A8" w:rsidP="001F07A8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</w:pPr>
                        </w:p>
                      </w:txbxContent>
                    </wps:txbx>
                    <wps:bodyPr wrap="square" lIns="0" tIns="0" rIns="0" bIns="0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041FDA0" id="Rectangle: Rounded Corners 11" o:spid="_x0000_s1058" style="position:absolute;left:0;text-align:left;margin-left:369.75pt;margin-top:16.25pt;width:206.2pt;height:35.2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" fillcolor="#fabe00" strokecolor="white [3201]" strokeweight="1pt">
              <v:stroke joinstyle="miter"/>
              <v:shadow on="t" type="perspective" color="black" opacity="38666f" offset="0,0" matrix="67502f,,,67502f"/>
              <v:textbox inset="0,0,0,0">
                <w:txbxContent>
                  <w:p w14:paraId="5830E03D" w14:textId="0B2EE6EA" w:rsidR="001F07A8" w:rsidRPr="001F07A8" w:rsidRDefault="001F07A8" w:rsidP="001F07A8">
                    <w:pPr>
                      <w:spacing w:after="0"/>
                      <w:jc w:val="center"/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</w:pPr>
                    <w:proofErr w:type="gramStart"/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MUMBAI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>|</w:t>
                    </w:r>
                    <w:proofErr w:type="gramEnd"/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PUNE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>|</w:t>
                    </w:r>
                    <w:proofErr w:type="gramEnd"/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>DELHI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>|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NOIDA 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>|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GURUGRAM 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kern w:val="24"/>
                        <w:sz w:val="20"/>
                        <w:szCs w:val="20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>|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CHANDIGARH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kern w:val="24"/>
                        <w:sz w:val="20"/>
                        <w:szCs w:val="20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>|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>JAIPUR</w:t>
                    </w:r>
                  </w:p>
                  <w:p w14:paraId="0364CEED" w14:textId="6617560E" w:rsidR="001F07A8" w:rsidRPr="001F07A8" w:rsidRDefault="001F07A8" w:rsidP="001F07A8">
                    <w:pPr>
                      <w:spacing w:after="0"/>
                      <w:jc w:val="center"/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</w:pPr>
                  </w:p>
                  <w:p w14:paraId="4D62FBE4" w14:textId="77777777" w:rsidR="001F07A8" w:rsidRPr="00935A35" w:rsidRDefault="001F07A8" w:rsidP="001F07A8">
                    <w:pPr>
                      <w:jc w:val="center"/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sz w:val="24"/>
                        <w:szCs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</w:pPr>
                    <w:r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sz w:val="24"/>
                        <w:szCs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</w:p>
                  <w:p w14:paraId="69663098" w14:textId="77777777" w:rsidR="001F07A8" w:rsidRPr="00935A35" w:rsidRDefault="001F07A8" w:rsidP="001F07A8">
                    <w:pPr>
                      <w:jc w:val="center"/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sz w:val="24"/>
                        <w:szCs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</w:pPr>
                  </w:p>
                </w:txbxContent>
              </v:textbox>
              <w10:wrap anchorx="page"/>
            </v:roundrect>
          </w:pict>
        </mc:Fallback>
      </mc:AlternateContent>
    </w:r>
  </w:p>
  <w:p w14:paraId="417AEDDE" w14:textId="55A2E0A3" w:rsidR="00F82FF0" w:rsidRDefault="001F07A8" w:rsidP="00E7483B">
    <w:pPr>
      <w:spacing w:before="15" w:line="218" w:lineRule="auto"/>
      <w:ind w:right="28"/>
      <w:jc w:val="center"/>
      <w:rPr>
        <w:rStyle w:val="Hyperlink"/>
        <w:rFonts w:cstheme="minorHAnsi"/>
        <w:b/>
        <w:bCs/>
        <w:w w:val="80"/>
        <w:sz w:val="26"/>
        <w:szCs w:val="26"/>
      </w:rPr>
    </w:pPr>
    <w:r>
      <w:rPr>
        <w:noProof/>
      </w:rPr>
      <w:drawing>
        <wp:anchor distT="0" distB="0" distL="114300" distR="114300" simplePos="0" relativeHeight="251712512" behindDoc="0" locked="0" layoutInCell="1" allowOverlap="1" wp14:anchorId="7FB179C5" wp14:editId="333D24B7">
          <wp:simplePos x="0" y="0"/>
          <wp:positionH relativeFrom="page">
            <wp:posOffset>4638675</wp:posOffset>
          </wp:positionH>
          <wp:positionV relativeFrom="paragraph">
            <wp:posOffset>126365</wp:posOffset>
          </wp:positionV>
          <wp:extent cx="3377760" cy="300990"/>
          <wp:effectExtent l="0" t="0" r="0" b="3810"/>
          <wp:wrapNone/>
          <wp:docPr id="1481576893" name="Picture 14815768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17" t="92185" r="63518" b="4389"/>
                  <a:stretch/>
                </pic:blipFill>
                <pic:spPr bwMode="auto">
                  <a:xfrm>
                    <a:off x="0" y="0"/>
                    <a:ext cx="3437800" cy="3063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65473D6" w14:textId="77777777" w:rsidR="00962BCD" w:rsidRPr="00962BCD" w:rsidRDefault="00962BCD" w:rsidP="00E7483B">
    <w:pPr>
      <w:spacing w:before="15" w:line="218" w:lineRule="auto"/>
      <w:ind w:right="28"/>
      <w:jc w:val="center"/>
      <w:rPr>
        <w:rFonts w:cstheme="minorHAnsi"/>
        <w:b/>
        <w:bCs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77879" w14:textId="77777777" w:rsidR="00C60263" w:rsidRDefault="00C60263" w:rsidP="001C36FA">
      <w:pPr>
        <w:spacing w:after="0" w:line="240" w:lineRule="auto"/>
      </w:pPr>
      <w:r>
        <w:separator/>
      </w:r>
    </w:p>
  </w:footnote>
  <w:footnote w:type="continuationSeparator" w:id="0">
    <w:p w14:paraId="51756779" w14:textId="77777777" w:rsidR="00C60263" w:rsidRDefault="00C60263" w:rsidP="001C36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C3166" w14:textId="625496B2" w:rsidR="001C36FA" w:rsidRDefault="00A93E31" w:rsidP="001701AD">
    <w:pPr>
      <w:pStyle w:val="Header"/>
      <w:tabs>
        <w:tab w:val="clear" w:pos="4513"/>
        <w:tab w:val="clear" w:pos="9026"/>
        <w:tab w:val="left" w:pos="7584"/>
      </w:tabs>
      <w:ind w:left="-1134"/>
    </w:pPr>
    <w:r>
      <w:rPr>
        <w:noProof/>
      </w:rPr>
      <mc:AlternateContent>
        <mc:Choice Requires="wpg">
          <w:drawing>
            <wp:anchor distT="0" distB="0" distL="114300" distR="114300" simplePos="0" relativeHeight="251708416" behindDoc="0" locked="0" layoutInCell="1" allowOverlap="1" wp14:anchorId="57F88F01" wp14:editId="71BA4730">
              <wp:simplePos x="0" y="0"/>
              <wp:positionH relativeFrom="column">
                <wp:posOffset>2072640</wp:posOffset>
              </wp:positionH>
              <wp:positionV relativeFrom="paragraph">
                <wp:posOffset>-83185</wp:posOffset>
              </wp:positionV>
              <wp:extent cx="3154680" cy="878205"/>
              <wp:effectExtent l="0" t="0" r="26670" b="17145"/>
              <wp:wrapNone/>
              <wp:docPr id="622194352" name="Group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54680" cy="878205"/>
                        <a:chOff x="0" y="0"/>
                        <a:chExt cx="3154680" cy="878205"/>
                      </a:xfrm>
                    </wpg:grpSpPr>
                    <pic:pic xmlns:pic="http://schemas.openxmlformats.org/drawingml/2006/picture">
                      <pic:nvPicPr>
                        <pic:cNvPr id="490113750" name="Picture 4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106" r="35301" b="4851"/>
                        <a:stretch/>
                      </pic:blipFill>
                      <pic:spPr bwMode="auto">
                        <a:xfrm>
                          <a:off x="1051560" y="243840"/>
                          <a:ext cx="891540" cy="3130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88753626" name="Picture 4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2441"/>
                        <a:stretch/>
                      </pic:blipFill>
                      <pic:spPr bwMode="auto">
                        <a:xfrm>
                          <a:off x="2034540" y="259080"/>
                          <a:ext cx="901065" cy="3308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44137961" name="Picture 4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-1" r="69035" b="-6344"/>
                        <a:stretch/>
                      </pic:blipFill>
                      <pic:spPr bwMode="auto">
                        <a:xfrm>
                          <a:off x="91440" y="304800"/>
                          <a:ext cx="818515" cy="295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510694034" name="Rectangle: Rounded Corners 44"/>
                      <wps:cNvSpPr/>
                      <wps:spPr>
                        <a:xfrm>
                          <a:off x="7620" y="2540"/>
                          <a:ext cx="3139440" cy="251460"/>
                        </a:xfrm>
                        <a:prstGeom prst="roundRect">
                          <a:avLst>
                            <a:gd name="adj" fmla="val 10606"/>
                          </a:avLst>
                        </a:prstGeom>
                        <a:solidFill>
                          <a:srgbClr val="009900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6064C7" w14:textId="573E8F52" w:rsidR="00DD276F" w:rsidRPr="0063455A" w:rsidRDefault="00DD276F" w:rsidP="00DD276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63455A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Most Preferred</w:t>
                            </w:r>
                            <w:r w:rsidR="00D479C1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63455A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Bus </w:t>
                            </w:r>
                            <w:r w:rsidR="00D479C1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Rental Service in </w:t>
                            </w:r>
                            <w:r w:rsidR="00A2344E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INDIA</w:t>
                            </w:r>
                          </w:p>
                        </w:txbxContent>
                      </wps:txbx>
                      <wps:bodyPr vert="horz" wrap="square" lIns="0" tIns="0" rIns="0" bIns="0" rtlCol="0" anchor="t" anchorCtr="0">
                        <a:noAutofit/>
                      </wps:bodyPr>
                    </wps:wsp>
                    <wps:wsp>
                      <wps:cNvPr id="594558838" name="Rectangle: Rounded Corners 594558838"/>
                      <wps:cNvSpPr/>
                      <wps:spPr>
                        <a:xfrm>
                          <a:off x="0" y="0"/>
                          <a:ext cx="3154680" cy="878205"/>
                        </a:xfrm>
                        <a:prstGeom prst="roundRect">
                          <a:avLst>
                            <a:gd name="adj" fmla="val 4055"/>
                          </a:avLst>
                        </a:prstGeom>
                        <a:noFill/>
                        <a:ln w="22225">
                          <a:solidFill>
                            <a:srgbClr val="0099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52491771" name="Picture 1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8580" y="571500"/>
                          <a:ext cx="839470" cy="255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4517025" name="Picture 14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103120" y="571500"/>
                          <a:ext cx="782955" cy="2730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15799116" name="Picture 1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05840" y="548640"/>
                          <a:ext cx="975995" cy="3124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7F88F01" id="Group 19" o:spid="_x0000_s1045" style="position:absolute;left:0;text-align:left;margin-left:163.2pt;margin-top:-6.55pt;width:248.4pt;height:69.15pt;z-index:251708416;mso-height-relative:margin" coordsize="31546,8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1" o:spid="_x0000_s1046" type="#_x0000_t75" style="position:absolute;left:10515;top:2438;width:8916;height:3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">
                <v:imagedata r:id="rId5" o:title="" cropbottom="3179f" cropleft="23007f" cropright="23135f"/>
              </v:shape>
              <v:shape id="Picture 42" o:spid="_x0000_s1047" type="#_x0000_t75" style="position:absolute;left:20345;top:2590;width:9011;height:3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">
                <v:imagedata r:id="rId5" o:title="" cropleft="47475f"/>
              </v:shape>
              <v:shape id="Picture 43" o:spid="_x0000_s1048" type="#_x0000_t75" style="position:absolute;left:914;top:3048;width:8185;height:2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">
                <v:imagedata r:id="rId5" o:title="" croptop="-1f" cropbottom="-4158f" cropright="45243f"/>
              </v:shape>
              <v:roundrect id="Rectangle: Rounded Corners 44" o:spid="_x0000_s1049" style="position:absolute;left:76;top:25;width:31394;height:2515;visibility:visible;mso-wrap-style:square;v-text-anchor:top" arcsize="695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" fillcolor="#090" stroked="f" strokeweight="1.5pt">
                <v:stroke joinstyle="miter"/>
                <v:textbox inset="0,0,0,0">
                  <w:txbxContent>
                    <w:p w14:paraId="546064C7" w14:textId="573E8F52" w:rsidR="00DD276F" w:rsidRPr="0063455A" w:rsidRDefault="00DD276F" w:rsidP="00DD276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FFFFFF" w:themeColor="light1"/>
                          <w:kern w:val="24"/>
                          <w:sz w:val="36"/>
                          <w:szCs w:val="36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63455A">
                        <w:rPr>
                          <w:rFonts w:ascii="Calibri" w:hAnsi="Calibri" w:cs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Most Preferred</w:t>
                      </w:r>
                      <w:r w:rsidR="00D479C1">
                        <w:rPr>
                          <w:rFonts w:ascii="Calibri" w:hAnsi="Calibri" w:cs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Pr="0063455A">
                        <w:rPr>
                          <w:rFonts w:ascii="Calibri" w:hAnsi="Calibri" w:cs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Bus </w:t>
                      </w:r>
                      <w:r w:rsidR="00D479C1">
                        <w:rPr>
                          <w:rFonts w:ascii="Calibri" w:hAnsi="Calibri" w:cs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Rental Service in </w:t>
                      </w:r>
                      <w:r w:rsidR="00A2344E">
                        <w:rPr>
                          <w:rFonts w:ascii="Calibri" w:hAnsi="Calibri" w:cs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INDIA</w:t>
                      </w:r>
                    </w:p>
                  </w:txbxContent>
                </v:textbox>
              </v:roundrect>
              <v:roundrect id="Rectangle: Rounded Corners 594558838" o:spid="_x0000_s1050" style="position:absolute;width:31546;height:8782;visibility:visible;mso-wrap-style:square;v-text-anchor:middle" arcsize="265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" filled="f" strokecolor="#090" strokeweight="1.75pt">
                <v:stroke joinstyle="miter"/>
              </v:roundrect>
              <v:shape id="Picture 12" o:spid="_x0000_s1051" type="#_x0000_t75" style="position:absolute;left:685;top:5715;width:8395;height:2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">
                <v:imagedata r:id="rId6" o:title=""/>
              </v:shape>
              <v:shape id="Picture 14" o:spid="_x0000_s1052" type="#_x0000_t75" style="position:absolute;left:21031;top:5715;width:7829;height:2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">
                <v:imagedata r:id="rId7" o:title=""/>
              </v:shape>
              <v:shape id="Picture 1" o:spid="_x0000_s1053" type="#_x0000_t75" style="position:absolute;left:10058;top:5486;width:9760;height:3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">
                <v:imagedata r:id="rId8" o:title=""/>
              </v:shape>
            </v:group>
          </w:pict>
        </mc:Fallback>
      </mc:AlternateContent>
    </w:r>
    <w:r w:rsidR="001F08AF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4126538A" wp14:editId="62260819">
              <wp:simplePos x="0" y="0"/>
              <wp:positionH relativeFrom="column">
                <wp:posOffset>5369560</wp:posOffset>
              </wp:positionH>
              <wp:positionV relativeFrom="paragraph">
                <wp:posOffset>-93345</wp:posOffset>
              </wp:positionV>
              <wp:extent cx="1549400" cy="457200"/>
              <wp:effectExtent l="0" t="0" r="0" b="0"/>
              <wp:wrapNone/>
              <wp:docPr id="28" name="Rectangle: Rounded Corners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49400" cy="457200"/>
                      </a:xfrm>
                      <a:prstGeom prst="round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F77BDC" w14:textId="140B5B85" w:rsidR="001F08AF" w:rsidRPr="001F08AF" w:rsidRDefault="001F08AF" w:rsidP="001F08AF">
                          <w:pPr>
                            <w:pStyle w:val="Header"/>
                            <w:tabs>
                              <w:tab w:val="clear" w:pos="4513"/>
                              <w:tab w:val="clear" w:pos="9026"/>
                            </w:tabs>
                            <w:rPr>
                              <w:rFonts w:cstheme="minorHAnsi"/>
                              <w:b/>
                              <w:bCs/>
                              <w:color w:val="C00000"/>
                              <w:sz w:val="18"/>
                              <w:szCs w:val="18"/>
                            </w:rPr>
                          </w:pPr>
                          <w:r w:rsidRPr="001F08AF">
                            <w:rPr>
                              <w:rFonts w:cstheme="minorHAnsi"/>
                              <w:b/>
                              <w:bCs/>
                              <w:color w:val="C00000"/>
                              <w:sz w:val="18"/>
                              <w:szCs w:val="18"/>
                            </w:rPr>
                            <w:t>B-14, G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C00000"/>
                              <w:sz w:val="18"/>
                              <w:szCs w:val="18"/>
                            </w:rPr>
                            <w:t>ali</w:t>
                          </w:r>
                          <w:r w:rsidRPr="001F08AF">
                            <w:rPr>
                              <w:rFonts w:cstheme="minorHAnsi"/>
                              <w:b/>
                              <w:bCs/>
                              <w:color w:val="C00000"/>
                              <w:sz w:val="18"/>
                              <w:szCs w:val="18"/>
                            </w:rPr>
                            <w:t xml:space="preserve"> N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C00000"/>
                              <w:sz w:val="18"/>
                              <w:szCs w:val="18"/>
                            </w:rPr>
                            <w:t>o</w:t>
                          </w:r>
                          <w:r w:rsidRPr="001F08AF">
                            <w:rPr>
                              <w:rFonts w:cstheme="minorHAnsi"/>
                              <w:b/>
                              <w:bCs/>
                              <w:color w:val="C00000"/>
                              <w:sz w:val="18"/>
                              <w:szCs w:val="18"/>
                            </w:rPr>
                            <w:t>. 10, S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C00000"/>
                              <w:sz w:val="18"/>
                              <w:szCs w:val="18"/>
                            </w:rPr>
                            <w:t>hashi</w:t>
                          </w:r>
                          <w:r w:rsidRPr="001F08AF">
                            <w:rPr>
                              <w:rFonts w:cstheme="minorHAnsi"/>
                              <w:b/>
                              <w:bCs/>
                              <w:color w:val="C00000"/>
                              <w:sz w:val="18"/>
                              <w:szCs w:val="18"/>
                            </w:rPr>
                            <w:t xml:space="preserve"> G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C00000"/>
                              <w:sz w:val="18"/>
                              <w:szCs w:val="18"/>
                            </w:rPr>
                            <w:t>arden</w:t>
                          </w:r>
                          <w:r w:rsidRPr="001F08AF">
                            <w:rPr>
                              <w:rFonts w:cstheme="minorHAnsi"/>
                              <w:b/>
                              <w:bCs/>
                              <w:color w:val="C00000"/>
                              <w:sz w:val="18"/>
                              <w:szCs w:val="18"/>
                            </w:rPr>
                            <w:t xml:space="preserve">, MAYUR VIHAR, PH-1, </w:t>
                          </w:r>
                        </w:p>
                        <w:p w14:paraId="5838CFC0" w14:textId="097C3C83" w:rsidR="001F08AF" w:rsidRPr="001F08AF" w:rsidRDefault="001F08AF" w:rsidP="001F08AF">
                          <w:pPr>
                            <w:pStyle w:val="Header"/>
                            <w:tabs>
                              <w:tab w:val="clear" w:pos="4513"/>
                              <w:tab w:val="clear" w:pos="9026"/>
                            </w:tabs>
                            <w:rPr>
                              <w:rFonts w:cstheme="minorHAnsi"/>
                              <w:b/>
                              <w:bCs/>
                              <w:color w:val="C00000"/>
                            </w:rPr>
                          </w:pPr>
                          <w:r w:rsidRPr="001F08AF">
                            <w:rPr>
                              <w:rFonts w:cstheme="minorHAnsi"/>
                              <w:b/>
                              <w:bCs/>
                              <w:color w:val="C00000"/>
                              <w:sz w:val="18"/>
                              <w:szCs w:val="18"/>
                            </w:rPr>
                            <w:t>DELHI- 400101 INDIA</w:t>
                          </w:r>
                        </w:p>
                        <w:p w14:paraId="1686D4B1" w14:textId="77777777" w:rsidR="001F08AF" w:rsidRPr="001F08AF" w:rsidRDefault="001F08AF" w:rsidP="001F08AF">
                          <w:pPr>
                            <w:jc w:val="center"/>
                            <w:rPr>
                              <w:color w:val="C00000"/>
                              <w:sz w:val="20"/>
                              <w:szCs w:val="20"/>
                              <w:lang w:val="de-DE"/>
                            </w:rPr>
                          </w:pPr>
                        </w:p>
                        <w:p w14:paraId="4D9A38E8" w14:textId="77777777" w:rsidR="001F08AF" w:rsidRPr="001F08AF" w:rsidRDefault="001F08AF" w:rsidP="001F08AF">
                          <w:pPr>
                            <w:jc w:val="center"/>
                            <w:rPr>
                              <w:color w:val="C00000"/>
                              <w:sz w:val="20"/>
                              <w:szCs w:val="20"/>
                              <w:lang w:val="de-DE"/>
                            </w:rPr>
                          </w:pPr>
                        </w:p>
                        <w:p w14:paraId="3085F55F" w14:textId="77777777" w:rsidR="001F08AF" w:rsidRPr="001F08AF" w:rsidRDefault="001F08AF" w:rsidP="001F08AF">
                          <w:pPr>
                            <w:jc w:val="center"/>
                            <w:rPr>
                              <w:color w:val="C00000"/>
                              <w:sz w:val="20"/>
                              <w:szCs w:val="20"/>
                              <w:lang w:val="de-DE"/>
                            </w:rPr>
                          </w:pPr>
                        </w:p>
                        <w:p w14:paraId="1E23163B" w14:textId="77777777" w:rsidR="001F08AF" w:rsidRPr="001F08AF" w:rsidRDefault="001F08AF" w:rsidP="001F08AF">
                          <w:pPr>
                            <w:jc w:val="center"/>
                            <w:rPr>
                              <w:color w:val="C00000"/>
                              <w:sz w:val="20"/>
                              <w:szCs w:val="20"/>
                              <w:lang w:val="de-DE"/>
                            </w:rPr>
                          </w:pPr>
                        </w:p>
                        <w:p w14:paraId="24E6B698" w14:textId="77777777" w:rsidR="00D403C4" w:rsidRPr="001F08AF" w:rsidRDefault="00D403C4" w:rsidP="00D403C4">
                          <w:pPr>
                            <w:jc w:val="center"/>
                            <w:rPr>
                              <w:color w:val="C00000"/>
                              <w:sz w:val="20"/>
                              <w:szCs w:val="20"/>
                              <w:lang w:val="de-D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126538A" id="Rectangle: Rounded Corners 28" o:spid="_x0000_s1054" style="position:absolute;left:0;text-align:left;margin-left:422.8pt;margin-top:-7.35pt;width:122pt;height:3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" filled="f" stroked="f" strokeweight="1pt">
              <v:stroke joinstyle="miter"/>
              <v:textbox inset="0,0,0,0">
                <w:txbxContent>
                  <w:p w14:paraId="06F77BDC" w14:textId="140B5B85" w:rsidR="001F08AF" w:rsidRPr="001F08AF" w:rsidRDefault="001F08AF" w:rsidP="001F08AF">
                    <w:pPr>
                      <w:pStyle w:val="Header"/>
                      <w:tabs>
                        <w:tab w:val="clear" w:pos="4513"/>
                        <w:tab w:val="clear" w:pos="9026"/>
                      </w:tabs>
                      <w:rPr>
                        <w:rFonts w:cstheme="minorHAnsi"/>
                        <w:b/>
                        <w:bCs/>
                        <w:color w:val="C00000"/>
                        <w:sz w:val="18"/>
                        <w:szCs w:val="18"/>
                      </w:rPr>
                    </w:pPr>
                    <w:r w:rsidRPr="001F08AF">
                      <w:rPr>
                        <w:rFonts w:cstheme="minorHAnsi"/>
                        <w:b/>
                        <w:bCs/>
                        <w:color w:val="C00000"/>
                        <w:sz w:val="18"/>
                        <w:szCs w:val="18"/>
                      </w:rPr>
                      <w:t>B-14, G</w:t>
                    </w:r>
                    <w:r>
                      <w:rPr>
                        <w:rFonts w:cstheme="minorHAnsi"/>
                        <w:b/>
                        <w:bCs/>
                        <w:color w:val="C00000"/>
                        <w:sz w:val="18"/>
                        <w:szCs w:val="18"/>
                      </w:rPr>
                      <w:t>ali</w:t>
                    </w:r>
                    <w:r w:rsidRPr="001F08AF">
                      <w:rPr>
                        <w:rFonts w:cstheme="minorHAnsi"/>
                        <w:b/>
                        <w:bCs/>
                        <w:color w:val="C00000"/>
                        <w:sz w:val="18"/>
                        <w:szCs w:val="18"/>
                      </w:rPr>
                      <w:t xml:space="preserve"> N</w:t>
                    </w:r>
                    <w:r>
                      <w:rPr>
                        <w:rFonts w:cstheme="minorHAnsi"/>
                        <w:b/>
                        <w:bCs/>
                        <w:color w:val="C00000"/>
                        <w:sz w:val="18"/>
                        <w:szCs w:val="18"/>
                      </w:rPr>
                      <w:t>o</w:t>
                    </w:r>
                    <w:r w:rsidRPr="001F08AF">
                      <w:rPr>
                        <w:rFonts w:cstheme="minorHAnsi"/>
                        <w:b/>
                        <w:bCs/>
                        <w:color w:val="C00000"/>
                        <w:sz w:val="18"/>
                        <w:szCs w:val="18"/>
                      </w:rPr>
                      <w:t>. 10, S</w:t>
                    </w:r>
                    <w:r>
                      <w:rPr>
                        <w:rFonts w:cstheme="minorHAnsi"/>
                        <w:b/>
                        <w:bCs/>
                        <w:color w:val="C00000"/>
                        <w:sz w:val="18"/>
                        <w:szCs w:val="18"/>
                      </w:rPr>
                      <w:t>hashi</w:t>
                    </w:r>
                    <w:r w:rsidRPr="001F08AF">
                      <w:rPr>
                        <w:rFonts w:cstheme="minorHAnsi"/>
                        <w:b/>
                        <w:bCs/>
                        <w:color w:val="C00000"/>
                        <w:sz w:val="18"/>
                        <w:szCs w:val="18"/>
                      </w:rPr>
                      <w:t xml:space="preserve"> G</w:t>
                    </w:r>
                    <w:r>
                      <w:rPr>
                        <w:rFonts w:cstheme="minorHAnsi"/>
                        <w:b/>
                        <w:bCs/>
                        <w:color w:val="C00000"/>
                        <w:sz w:val="18"/>
                        <w:szCs w:val="18"/>
                      </w:rPr>
                      <w:t>arden</w:t>
                    </w:r>
                    <w:r w:rsidRPr="001F08AF">
                      <w:rPr>
                        <w:rFonts w:cstheme="minorHAnsi"/>
                        <w:b/>
                        <w:bCs/>
                        <w:color w:val="C00000"/>
                        <w:sz w:val="18"/>
                        <w:szCs w:val="18"/>
                      </w:rPr>
                      <w:t xml:space="preserve">, MAYUR VIHAR, PH-1, </w:t>
                    </w:r>
                  </w:p>
                  <w:p w14:paraId="5838CFC0" w14:textId="097C3C83" w:rsidR="001F08AF" w:rsidRPr="001F08AF" w:rsidRDefault="001F08AF" w:rsidP="001F08AF">
                    <w:pPr>
                      <w:pStyle w:val="Header"/>
                      <w:tabs>
                        <w:tab w:val="clear" w:pos="4513"/>
                        <w:tab w:val="clear" w:pos="9026"/>
                      </w:tabs>
                      <w:rPr>
                        <w:rFonts w:cstheme="minorHAnsi"/>
                        <w:b/>
                        <w:bCs/>
                        <w:color w:val="C00000"/>
                      </w:rPr>
                    </w:pPr>
                    <w:r w:rsidRPr="001F08AF">
                      <w:rPr>
                        <w:rFonts w:cstheme="minorHAnsi"/>
                        <w:b/>
                        <w:bCs/>
                        <w:color w:val="C00000"/>
                        <w:sz w:val="18"/>
                        <w:szCs w:val="18"/>
                      </w:rPr>
                      <w:t>DELHI- 400101 INDIA</w:t>
                    </w:r>
                  </w:p>
                  <w:p w14:paraId="1686D4B1" w14:textId="77777777" w:rsidR="001F08AF" w:rsidRPr="001F08AF" w:rsidRDefault="001F08AF" w:rsidP="001F08AF">
                    <w:pPr>
                      <w:jc w:val="center"/>
                      <w:rPr>
                        <w:color w:val="C00000"/>
                        <w:sz w:val="20"/>
                        <w:szCs w:val="20"/>
                        <w:lang w:val="de-DE"/>
                      </w:rPr>
                    </w:pPr>
                  </w:p>
                  <w:p w14:paraId="4D9A38E8" w14:textId="77777777" w:rsidR="001F08AF" w:rsidRPr="001F08AF" w:rsidRDefault="001F08AF" w:rsidP="001F08AF">
                    <w:pPr>
                      <w:jc w:val="center"/>
                      <w:rPr>
                        <w:color w:val="C00000"/>
                        <w:sz w:val="20"/>
                        <w:szCs w:val="20"/>
                        <w:lang w:val="de-DE"/>
                      </w:rPr>
                    </w:pPr>
                  </w:p>
                  <w:p w14:paraId="3085F55F" w14:textId="77777777" w:rsidR="001F08AF" w:rsidRPr="001F08AF" w:rsidRDefault="001F08AF" w:rsidP="001F08AF">
                    <w:pPr>
                      <w:jc w:val="center"/>
                      <w:rPr>
                        <w:color w:val="C00000"/>
                        <w:sz w:val="20"/>
                        <w:szCs w:val="20"/>
                        <w:lang w:val="de-DE"/>
                      </w:rPr>
                    </w:pPr>
                  </w:p>
                  <w:p w14:paraId="1E23163B" w14:textId="77777777" w:rsidR="001F08AF" w:rsidRPr="001F08AF" w:rsidRDefault="001F08AF" w:rsidP="001F08AF">
                    <w:pPr>
                      <w:jc w:val="center"/>
                      <w:rPr>
                        <w:color w:val="C00000"/>
                        <w:sz w:val="20"/>
                        <w:szCs w:val="20"/>
                        <w:lang w:val="de-DE"/>
                      </w:rPr>
                    </w:pPr>
                  </w:p>
                  <w:p w14:paraId="24E6B698" w14:textId="77777777" w:rsidR="00D403C4" w:rsidRPr="001F08AF" w:rsidRDefault="00D403C4" w:rsidP="00D403C4">
                    <w:pPr>
                      <w:jc w:val="center"/>
                      <w:rPr>
                        <w:color w:val="C00000"/>
                        <w:sz w:val="20"/>
                        <w:szCs w:val="20"/>
                        <w:lang w:val="de-DE"/>
                      </w:rPr>
                    </w:pPr>
                  </w:p>
                </w:txbxContent>
              </v:textbox>
            </v:roundrect>
          </w:pict>
        </mc:Fallback>
      </mc:AlternateContent>
    </w:r>
    <w:r w:rsidR="00877145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73F1BB44" wp14:editId="09B90479">
              <wp:simplePos x="0" y="0"/>
              <wp:positionH relativeFrom="column">
                <wp:posOffset>4067698</wp:posOffset>
              </wp:positionH>
              <wp:positionV relativeFrom="paragraph">
                <wp:posOffset>160020</wp:posOffset>
              </wp:positionV>
              <wp:extent cx="4483" cy="648000"/>
              <wp:effectExtent l="0" t="0" r="33655" b="19050"/>
              <wp:wrapNone/>
              <wp:docPr id="18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4483" cy="6480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9900"/>
                        </a:solidFill>
                      </a:ln>
                      <a:effectLst/>
                    </wps:spPr>
                    <wps:style>
                      <a:lnRef idx="0">
                        <a:schemeClr val="accent2"/>
                      </a:lnRef>
                      <a:fillRef idx="3">
                        <a:schemeClr val="accent2"/>
                      </a:fillRef>
                      <a:effectRef idx="3">
                        <a:schemeClr val="accent2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EBCCF9B" id="Straight Connector 18" o:spid="_x0000_s1026" style="position:absolute;flip:x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0.3pt,12.6pt" to="320.65pt,6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" strokecolor="#090" strokeweight="1.5pt"/>
          </w:pict>
        </mc:Fallback>
      </mc:AlternateContent>
    </w:r>
    <w:r w:rsidR="005E70DD"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3F912F22" wp14:editId="19ED4431">
              <wp:simplePos x="0" y="0"/>
              <wp:positionH relativeFrom="column">
                <wp:posOffset>3054985</wp:posOffset>
              </wp:positionH>
              <wp:positionV relativeFrom="paragraph">
                <wp:posOffset>160020</wp:posOffset>
              </wp:positionV>
              <wp:extent cx="0" cy="648000"/>
              <wp:effectExtent l="0" t="0" r="38100" b="19050"/>
              <wp:wrapNone/>
              <wp:docPr id="17" name="Straight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6480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9900"/>
                        </a:solidFill>
                      </a:ln>
                      <a:effectLst/>
                    </wps:spPr>
                    <wps:style>
                      <a:lnRef idx="0">
                        <a:schemeClr val="accent2"/>
                      </a:lnRef>
                      <a:fillRef idx="3">
                        <a:schemeClr val="accent2"/>
                      </a:fillRef>
                      <a:effectRef idx="3">
                        <a:schemeClr val="accent2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BD0B5C" id="Straight Connector 17" o:spid="_x0000_s1026" style="position:absolute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.55pt,12.6pt" to="240.55pt,6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" strokecolor="#090" strokeweight="1.5pt"/>
          </w:pict>
        </mc:Fallback>
      </mc:AlternateContent>
    </w:r>
    <w:r w:rsidR="00C675DC">
      <w:rPr>
        <w:noProof/>
        <w:lang w:eastAsia="en-IN"/>
      </w:rPr>
      <w:drawing>
        <wp:anchor distT="0" distB="0" distL="114300" distR="114300" simplePos="0" relativeHeight="251626496" behindDoc="1" locked="0" layoutInCell="1" allowOverlap="1" wp14:anchorId="20A290B9" wp14:editId="3E5DC20D">
          <wp:simplePos x="0" y="0"/>
          <wp:positionH relativeFrom="column">
            <wp:posOffset>-265430</wp:posOffset>
          </wp:positionH>
          <wp:positionV relativeFrom="paragraph">
            <wp:posOffset>-35560</wp:posOffset>
          </wp:positionV>
          <wp:extent cx="2160270" cy="806450"/>
          <wp:effectExtent l="0" t="0" r="0" b="0"/>
          <wp:wrapNone/>
          <wp:docPr id="40" name="Picture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3158"/>
                  <a:stretch/>
                </pic:blipFill>
                <pic:spPr bwMode="auto">
                  <a:xfrm>
                    <a:off x="0" y="0"/>
                    <a:ext cx="2160270" cy="8064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701AD">
      <w:tab/>
    </w:r>
    <w:r w:rsidR="001701AD">
      <w:tab/>
    </w:r>
  </w:p>
  <w:p w14:paraId="4C391E61" w14:textId="4F4152AC" w:rsidR="001C36FA" w:rsidRPr="008F5DFF" w:rsidRDefault="00124BFF" w:rsidP="00D403C4">
    <w:pPr>
      <w:pStyle w:val="Header"/>
      <w:tabs>
        <w:tab w:val="clear" w:pos="4513"/>
        <w:tab w:val="clear" w:pos="9026"/>
      </w:tabs>
      <w:rPr>
        <w:rFonts w:cstheme="minorHAnsi"/>
        <w:b/>
        <w:bCs/>
        <w:sz w:val="24"/>
        <w:szCs w:val="24"/>
      </w:rPr>
    </w:pPr>
    <w:r>
      <w:rPr>
        <w:rFonts w:cstheme="minorHAnsi"/>
        <w:sz w:val="24"/>
        <w:szCs w:val="24"/>
      </w:rPr>
      <w:tab/>
    </w:r>
    <w:r>
      <w:rPr>
        <w:rFonts w:cstheme="minorHAnsi"/>
        <w:sz w:val="24"/>
        <w:szCs w:val="24"/>
      </w:rPr>
      <w:tab/>
    </w:r>
    <w:r w:rsidR="002C75C9">
      <w:rPr>
        <w:rFonts w:cstheme="minorHAnsi"/>
        <w:sz w:val="24"/>
        <w:szCs w:val="24"/>
      </w:rPr>
      <w:t xml:space="preserve">  </w:t>
    </w:r>
    <w:r w:rsidR="002C75C9">
      <w:rPr>
        <w:rFonts w:cstheme="minorHAnsi"/>
        <w:sz w:val="24"/>
        <w:szCs w:val="24"/>
      </w:rPr>
      <w:tab/>
    </w:r>
    <w:r w:rsidR="002C75C9">
      <w:rPr>
        <w:rFonts w:cstheme="minorHAnsi"/>
        <w:sz w:val="24"/>
        <w:szCs w:val="24"/>
      </w:rPr>
      <w:tab/>
    </w:r>
    <w:r w:rsidR="002C75C9">
      <w:rPr>
        <w:rFonts w:cstheme="minorHAnsi"/>
        <w:sz w:val="24"/>
        <w:szCs w:val="24"/>
      </w:rPr>
      <w:tab/>
    </w:r>
    <w:r w:rsidR="002C75C9">
      <w:rPr>
        <w:rFonts w:cstheme="minorHAnsi"/>
        <w:sz w:val="24"/>
        <w:szCs w:val="24"/>
      </w:rPr>
      <w:tab/>
    </w:r>
    <w:r w:rsidR="002C75C9">
      <w:rPr>
        <w:rFonts w:cstheme="minorHAnsi"/>
        <w:sz w:val="24"/>
        <w:szCs w:val="24"/>
      </w:rPr>
      <w:tab/>
      <w:t xml:space="preserve">          </w:t>
    </w:r>
    <w:r w:rsidR="00967B05">
      <w:rPr>
        <w:rFonts w:cstheme="minorHAnsi"/>
        <w:sz w:val="24"/>
        <w:szCs w:val="24"/>
      </w:rPr>
      <w:tab/>
      <w:t xml:space="preserve">       </w:t>
    </w:r>
    <w:r w:rsidR="00967B05">
      <w:rPr>
        <w:rFonts w:cstheme="minorHAnsi"/>
        <w:sz w:val="24"/>
        <w:szCs w:val="24"/>
      </w:rPr>
      <w:tab/>
    </w:r>
    <w:r w:rsidR="006616AF">
      <w:rPr>
        <w:rFonts w:cstheme="minorHAnsi"/>
        <w:sz w:val="24"/>
        <w:szCs w:val="24"/>
      </w:rPr>
      <w:t xml:space="preserve">     </w:t>
    </w:r>
    <w:r w:rsidR="006D78A4">
      <w:rPr>
        <w:rFonts w:cstheme="minorHAnsi"/>
        <w:sz w:val="24"/>
        <w:szCs w:val="24"/>
      </w:rPr>
      <w:t xml:space="preserve">     </w:t>
    </w:r>
    <w:r w:rsidR="004D0ACC">
      <w:rPr>
        <w:rFonts w:cstheme="minorHAnsi"/>
        <w:sz w:val="24"/>
        <w:szCs w:val="24"/>
      </w:rPr>
      <w:t xml:space="preserve">  </w:t>
    </w:r>
    <w:r w:rsidR="008F5DFF">
      <w:rPr>
        <w:rFonts w:cstheme="minorHAnsi"/>
        <w:sz w:val="24"/>
        <w:szCs w:val="24"/>
      </w:rPr>
      <w:tab/>
      <w:t xml:space="preserve">   </w:t>
    </w:r>
    <w:r w:rsidR="00634737">
      <w:rPr>
        <w:rFonts w:cstheme="minorHAnsi"/>
        <w:sz w:val="24"/>
        <w:szCs w:val="24"/>
      </w:rPr>
      <w:t xml:space="preserve">     </w:t>
    </w:r>
    <w:r w:rsidR="000F3F42">
      <w:rPr>
        <w:rFonts w:cstheme="minorHAnsi"/>
        <w:sz w:val="24"/>
        <w:szCs w:val="24"/>
      </w:rPr>
      <w:t xml:space="preserve">  </w:t>
    </w:r>
  </w:p>
  <w:p w14:paraId="5F6CEF2E" w14:textId="180D6994" w:rsidR="00037847" w:rsidRDefault="001F08AF" w:rsidP="00B50B2F">
    <w:pPr>
      <w:spacing w:after="0"/>
      <w:ind w:left="-851" w:right="-1180"/>
      <w:rPr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1B749393" wp14:editId="44092C23">
              <wp:simplePos x="0" y="0"/>
              <wp:positionH relativeFrom="column">
                <wp:posOffset>5369560</wp:posOffset>
              </wp:positionH>
              <wp:positionV relativeFrom="paragraph">
                <wp:posOffset>6985</wp:posOffset>
              </wp:positionV>
              <wp:extent cx="1549400" cy="467360"/>
              <wp:effectExtent l="0" t="0" r="0" b="8890"/>
              <wp:wrapNone/>
              <wp:docPr id="526171845" name="Rectangle: Rounded Corners 5261718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49400" cy="467360"/>
                      </a:xfrm>
                      <a:prstGeom prst="round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3521E6" w14:textId="77777777" w:rsidR="00687830" w:rsidRDefault="001F08AF" w:rsidP="001F08AF">
                          <w:pPr>
                            <w:pStyle w:val="Header"/>
                            <w:tabs>
                              <w:tab w:val="clear" w:pos="4513"/>
                              <w:tab w:val="clear" w:pos="9026"/>
                            </w:tabs>
                            <w:rPr>
                              <w:rFonts w:cstheme="minorHAnsi"/>
                              <w:b/>
                              <w:bCs/>
                              <w:color w:val="0000FF"/>
                              <w:sz w:val="18"/>
                              <w:szCs w:val="18"/>
                            </w:rPr>
                          </w:pPr>
                          <w:r w:rsidRPr="001F08AF">
                            <w:rPr>
                              <w:rFonts w:cstheme="minorHAnsi"/>
                              <w:b/>
                              <w:bCs/>
                              <w:color w:val="0000FF"/>
                              <w:sz w:val="18"/>
                              <w:szCs w:val="18"/>
                            </w:rPr>
                            <w:t>3</w:t>
                          </w:r>
                          <w:r w:rsidRPr="00687830">
                            <w:rPr>
                              <w:rFonts w:cstheme="minorHAnsi"/>
                              <w:b/>
                              <w:bCs/>
                              <w:color w:val="0000FF"/>
                              <w:sz w:val="18"/>
                              <w:szCs w:val="18"/>
                              <w:vertAlign w:val="superscript"/>
                            </w:rPr>
                            <w:t>rd</w:t>
                          </w:r>
                          <w:r w:rsidR="00687830">
                            <w:rPr>
                              <w:rFonts w:cstheme="minorHAnsi"/>
                              <w:b/>
                              <w:bCs/>
                              <w:color w:val="0000FF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1F08AF">
                            <w:rPr>
                              <w:rFonts w:cstheme="minorHAnsi"/>
                              <w:b/>
                              <w:bCs/>
                              <w:color w:val="0000FF"/>
                              <w:sz w:val="18"/>
                              <w:szCs w:val="18"/>
                            </w:rPr>
                            <w:t xml:space="preserve">Floor, Mahalaxmi Plaza, </w:t>
                          </w:r>
                        </w:p>
                        <w:p w14:paraId="481FD387" w14:textId="06626254" w:rsidR="001F08AF" w:rsidRPr="001F08AF" w:rsidRDefault="001F08AF" w:rsidP="001F08AF">
                          <w:pPr>
                            <w:pStyle w:val="Header"/>
                            <w:tabs>
                              <w:tab w:val="clear" w:pos="4513"/>
                              <w:tab w:val="clear" w:pos="9026"/>
                            </w:tabs>
                            <w:rPr>
                              <w:rFonts w:cstheme="minorHAnsi"/>
                              <w:b/>
                              <w:bCs/>
                              <w:color w:val="0000FF"/>
                            </w:rPr>
                          </w:pPr>
                          <w:r w:rsidRPr="001F08AF">
                            <w:rPr>
                              <w:rFonts w:cstheme="minorHAnsi"/>
                              <w:b/>
                              <w:bCs/>
                              <w:color w:val="0000FF"/>
                              <w:sz w:val="18"/>
                              <w:szCs w:val="18"/>
                            </w:rPr>
                            <w:t xml:space="preserve">VC-2, Sector 3, 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0000FF"/>
                              <w:sz w:val="18"/>
                              <w:szCs w:val="18"/>
                            </w:rPr>
                            <w:t>VAISHALI,</w:t>
                          </w:r>
                          <w:r w:rsidRPr="001F08AF">
                            <w:rPr>
                              <w:rFonts w:cstheme="minorHAnsi"/>
                              <w:b/>
                              <w:bCs/>
                              <w:color w:val="0000FF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0000FF"/>
                              <w:sz w:val="18"/>
                              <w:szCs w:val="18"/>
                            </w:rPr>
                            <w:t>GHAZIABAD-</w:t>
                          </w:r>
                          <w:r w:rsidR="00687830">
                            <w:rPr>
                              <w:rFonts w:cstheme="minorHAnsi"/>
                              <w:b/>
                              <w:bCs/>
                              <w:color w:val="0000FF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cstheme="minorHAnsi"/>
                              <w:b/>
                              <w:bCs/>
                              <w:color w:val="0000FF"/>
                              <w:sz w:val="18"/>
                              <w:szCs w:val="18"/>
                            </w:rPr>
                            <w:t>2</w:t>
                          </w:r>
                          <w:r w:rsidRPr="001F08AF">
                            <w:rPr>
                              <w:rFonts w:cstheme="minorHAnsi"/>
                              <w:b/>
                              <w:bCs/>
                              <w:color w:val="0000FF"/>
                              <w:sz w:val="18"/>
                              <w:szCs w:val="18"/>
                            </w:rPr>
                            <w:t>01010</w:t>
                          </w:r>
                        </w:p>
                        <w:p w14:paraId="0802C062" w14:textId="77777777" w:rsidR="001F08AF" w:rsidRPr="001F08AF" w:rsidRDefault="001F08AF" w:rsidP="001F08AF">
                          <w:pPr>
                            <w:jc w:val="center"/>
                            <w:rPr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  <w:p w14:paraId="6C9B1703" w14:textId="77777777" w:rsidR="001F08AF" w:rsidRPr="001F08AF" w:rsidRDefault="001F08AF" w:rsidP="001F08AF">
                          <w:pPr>
                            <w:jc w:val="center"/>
                            <w:rPr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  <w:p w14:paraId="14CEBCC3" w14:textId="77777777" w:rsidR="001F08AF" w:rsidRPr="001F08AF" w:rsidRDefault="001F08AF" w:rsidP="001F08AF">
                          <w:pPr>
                            <w:jc w:val="center"/>
                            <w:rPr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  <w:p w14:paraId="5A2C4341" w14:textId="77777777" w:rsidR="001F08AF" w:rsidRPr="001F08AF" w:rsidRDefault="001F08AF" w:rsidP="001F08AF">
                          <w:pPr>
                            <w:jc w:val="center"/>
                            <w:rPr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  <w:p w14:paraId="6F1CFA37" w14:textId="77777777" w:rsidR="001F08AF" w:rsidRPr="001F08AF" w:rsidRDefault="001F08AF" w:rsidP="00D403C4">
                          <w:pPr>
                            <w:jc w:val="center"/>
                            <w:rPr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B749393" id="Rectangle: Rounded Corners 526171845" o:spid="_x0000_s1055" style="position:absolute;left:0;text-align:left;margin-left:422.8pt;margin-top:.55pt;width:122pt;height:36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" filled="f" stroked="f" strokeweight="1pt">
              <v:stroke joinstyle="miter"/>
              <v:textbox inset="0,0,0,0">
                <w:txbxContent>
                  <w:p w14:paraId="793521E6" w14:textId="77777777" w:rsidR="00687830" w:rsidRDefault="001F08AF" w:rsidP="001F08AF">
                    <w:pPr>
                      <w:pStyle w:val="Header"/>
                      <w:tabs>
                        <w:tab w:val="clear" w:pos="4513"/>
                        <w:tab w:val="clear" w:pos="9026"/>
                      </w:tabs>
                      <w:rPr>
                        <w:rFonts w:cstheme="minorHAnsi"/>
                        <w:b/>
                        <w:bCs/>
                        <w:color w:val="0000FF"/>
                        <w:sz w:val="18"/>
                        <w:szCs w:val="18"/>
                      </w:rPr>
                    </w:pPr>
                    <w:r w:rsidRPr="001F08AF">
                      <w:rPr>
                        <w:rFonts w:cstheme="minorHAnsi"/>
                        <w:b/>
                        <w:bCs/>
                        <w:color w:val="0000FF"/>
                        <w:sz w:val="18"/>
                        <w:szCs w:val="18"/>
                      </w:rPr>
                      <w:t>3</w:t>
                    </w:r>
                    <w:r w:rsidRPr="00687830">
                      <w:rPr>
                        <w:rFonts w:cstheme="minorHAnsi"/>
                        <w:b/>
                        <w:bCs/>
                        <w:color w:val="0000FF"/>
                        <w:sz w:val="18"/>
                        <w:szCs w:val="18"/>
                        <w:vertAlign w:val="superscript"/>
                      </w:rPr>
                      <w:t>rd</w:t>
                    </w:r>
                    <w:r w:rsidR="00687830">
                      <w:rPr>
                        <w:rFonts w:cstheme="minorHAnsi"/>
                        <w:b/>
                        <w:bCs/>
                        <w:color w:val="0000FF"/>
                        <w:sz w:val="18"/>
                        <w:szCs w:val="18"/>
                      </w:rPr>
                      <w:t xml:space="preserve"> </w:t>
                    </w:r>
                    <w:r w:rsidRPr="001F08AF">
                      <w:rPr>
                        <w:rFonts w:cstheme="minorHAnsi"/>
                        <w:b/>
                        <w:bCs/>
                        <w:color w:val="0000FF"/>
                        <w:sz w:val="18"/>
                        <w:szCs w:val="18"/>
                      </w:rPr>
                      <w:t xml:space="preserve">Floor, Mahalaxmi Plaza, </w:t>
                    </w:r>
                  </w:p>
                  <w:p w14:paraId="481FD387" w14:textId="06626254" w:rsidR="001F08AF" w:rsidRPr="001F08AF" w:rsidRDefault="001F08AF" w:rsidP="001F08AF">
                    <w:pPr>
                      <w:pStyle w:val="Header"/>
                      <w:tabs>
                        <w:tab w:val="clear" w:pos="4513"/>
                        <w:tab w:val="clear" w:pos="9026"/>
                      </w:tabs>
                      <w:rPr>
                        <w:rFonts w:cstheme="minorHAnsi"/>
                        <w:b/>
                        <w:bCs/>
                        <w:color w:val="0000FF"/>
                      </w:rPr>
                    </w:pPr>
                    <w:r w:rsidRPr="001F08AF">
                      <w:rPr>
                        <w:rFonts w:cstheme="minorHAnsi"/>
                        <w:b/>
                        <w:bCs/>
                        <w:color w:val="0000FF"/>
                        <w:sz w:val="18"/>
                        <w:szCs w:val="18"/>
                      </w:rPr>
                      <w:t xml:space="preserve">VC-2, Sector 3, </w:t>
                    </w:r>
                    <w:r>
                      <w:rPr>
                        <w:rFonts w:cstheme="minorHAnsi"/>
                        <w:b/>
                        <w:bCs/>
                        <w:color w:val="0000FF"/>
                        <w:sz w:val="18"/>
                        <w:szCs w:val="18"/>
                      </w:rPr>
                      <w:t>VAISHALI,</w:t>
                    </w:r>
                    <w:r w:rsidRPr="001F08AF">
                      <w:rPr>
                        <w:rFonts w:cstheme="minorHAnsi"/>
                        <w:b/>
                        <w:bCs/>
                        <w:color w:val="0000FF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cstheme="minorHAnsi"/>
                        <w:b/>
                        <w:bCs/>
                        <w:color w:val="0000FF"/>
                        <w:sz w:val="18"/>
                        <w:szCs w:val="18"/>
                      </w:rPr>
                      <w:t>GHAZIABAD-</w:t>
                    </w:r>
                    <w:r w:rsidR="00687830">
                      <w:rPr>
                        <w:rFonts w:cstheme="minorHAnsi"/>
                        <w:b/>
                        <w:bCs/>
                        <w:color w:val="0000FF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cstheme="minorHAnsi"/>
                        <w:b/>
                        <w:bCs/>
                        <w:color w:val="0000FF"/>
                        <w:sz w:val="18"/>
                        <w:szCs w:val="18"/>
                      </w:rPr>
                      <w:t>2</w:t>
                    </w:r>
                    <w:r w:rsidRPr="001F08AF">
                      <w:rPr>
                        <w:rFonts w:cstheme="minorHAnsi"/>
                        <w:b/>
                        <w:bCs/>
                        <w:color w:val="0000FF"/>
                        <w:sz w:val="18"/>
                        <w:szCs w:val="18"/>
                      </w:rPr>
                      <w:t>01010</w:t>
                    </w:r>
                  </w:p>
                  <w:p w14:paraId="0802C062" w14:textId="77777777" w:rsidR="001F08AF" w:rsidRPr="001F08AF" w:rsidRDefault="001F08AF" w:rsidP="001F08AF">
                    <w:pPr>
                      <w:jc w:val="center"/>
                      <w:rPr>
                        <w:color w:val="0000FF"/>
                        <w:sz w:val="20"/>
                        <w:szCs w:val="20"/>
                      </w:rPr>
                    </w:pPr>
                  </w:p>
                  <w:p w14:paraId="6C9B1703" w14:textId="77777777" w:rsidR="001F08AF" w:rsidRPr="001F08AF" w:rsidRDefault="001F08AF" w:rsidP="001F08AF">
                    <w:pPr>
                      <w:jc w:val="center"/>
                      <w:rPr>
                        <w:color w:val="0000FF"/>
                        <w:sz w:val="20"/>
                        <w:szCs w:val="20"/>
                      </w:rPr>
                    </w:pPr>
                  </w:p>
                  <w:p w14:paraId="14CEBCC3" w14:textId="77777777" w:rsidR="001F08AF" w:rsidRPr="001F08AF" w:rsidRDefault="001F08AF" w:rsidP="001F08AF">
                    <w:pPr>
                      <w:jc w:val="center"/>
                      <w:rPr>
                        <w:color w:val="0000FF"/>
                        <w:sz w:val="20"/>
                        <w:szCs w:val="20"/>
                      </w:rPr>
                    </w:pPr>
                  </w:p>
                  <w:p w14:paraId="5A2C4341" w14:textId="77777777" w:rsidR="001F08AF" w:rsidRPr="001F08AF" w:rsidRDefault="001F08AF" w:rsidP="001F08AF">
                    <w:pPr>
                      <w:jc w:val="center"/>
                      <w:rPr>
                        <w:color w:val="0000FF"/>
                        <w:sz w:val="20"/>
                        <w:szCs w:val="20"/>
                      </w:rPr>
                    </w:pPr>
                  </w:p>
                  <w:p w14:paraId="6F1CFA37" w14:textId="77777777" w:rsidR="001F08AF" w:rsidRPr="001F08AF" w:rsidRDefault="001F08AF" w:rsidP="00D403C4">
                    <w:pPr>
                      <w:jc w:val="center"/>
                      <w:rPr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roundrect>
          </w:pict>
        </mc:Fallback>
      </mc:AlternateContent>
    </w:r>
    <w:r w:rsidR="00124BFF">
      <w:t xml:space="preserve">   </w:t>
    </w:r>
    <w:r w:rsidR="00B56147">
      <w:t xml:space="preserve">  </w:t>
    </w:r>
    <w:r w:rsidR="00B56147" w:rsidRPr="00037847">
      <w:rPr>
        <w:sz w:val="10"/>
        <w:szCs w:val="10"/>
      </w:rPr>
      <w:t xml:space="preserve">   </w:t>
    </w:r>
  </w:p>
  <w:p w14:paraId="406A4182" w14:textId="0FC9B6A5" w:rsidR="00D403C4" w:rsidRDefault="00D403C4" w:rsidP="00B50B2F">
    <w:pPr>
      <w:spacing w:after="0"/>
      <w:ind w:left="-851" w:right="-1180"/>
      <w:rPr>
        <w:sz w:val="10"/>
        <w:szCs w:val="10"/>
      </w:rPr>
    </w:pPr>
  </w:p>
  <w:p w14:paraId="4643AE71" w14:textId="7853124E" w:rsidR="00D403C4" w:rsidRDefault="00D403C4" w:rsidP="00B50B2F">
    <w:pPr>
      <w:spacing w:after="0"/>
      <w:ind w:left="-851" w:right="-1180"/>
      <w:rPr>
        <w:sz w:val="10"/>
        <w:szCs w:val="10"/>
      </w:rPr>
    </w:pPr>
  </w:p>
  <w:p w14:paraId="57F94397" w14:textId="19EAFA7C" w:rsidR="00D403C4" w:rsidRPr="00037847" w:rsidRDefault="00D403C4" w:rsidP="00B50B2F">
    <w:pPr>
      <w:spacing w:after="0"/>
      <w:ind w:left="-851" w:right="-1180"/>
      <w:rPr>
        <w:sz w:val="10"/>
        <w:szCs w:val="10"/>
      </w:rPr>
    </w:pPr>
  </w:p>
  <w:p w14:paraId="63FC9B9D" w14:textId="18D6B6FB" w:rsidR="001C36FA" w:rsidRDefault="001C36FA" w:rsidP="00B50B2F">
    <w:pPr>
      <w:spacing w:after="0"/>
      <w:ind w:left="-851" w:right="-1180"/>
    </w:pPr>
    <w:r>
      <w:t>__________________________________________________________</w:t>
    </w:r>
    <w:r w:rsidR="00C51ADA">
      <w:t>_____</w:t>
    </w:r>
    <w:r>
      <w:t>______________________</w:t>
    </w:r>
    <w:r w:rsidR="00D403C4">
      <w:t>______</w:t>
    </w:r>
    <w:r>
      <w:t>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B40A6"/>
    <w:multiLevelType w:val="hybridMultilevel"/>
    <w:tmpl w:val="B5749926"/>
    <w:lvl w:ilvl="0" w:tplc="40090009">
      <w:start w:val="1"/>
      <w:numFmt w:val="bullet"/>
      <w:lvlText w:val=""/>
      <w:lvlJc w:val="left"/>
      <w:pPr>
        <w:ind w:left="1686" w:hanging="360"/>
      </w:pPr>
      <w:rPr>
        <w:rFonts w:ascii="Wingdings" w:hAnsi="Wingdings" w:cs="Wingdings" w:hint="default"/>
      </w:rPr>
    </w:lvl>
    <w:lvl w:ilvl="1" w:tplc="40090003" w:tentative="1">
      <w:start w:val="1"/>
      <w:numFmt w:val="bullet"/>
      <w:lvlText w:val="o"/>
      <w:lvlJc w:val="left"/>
      <w:pPr>
        <w:ind w:left="24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6" w:hanging="360"/>
      </w:pPr>
      <w:rPr>
        <w:rFonts w:ascii="Wingdings" w:hAnsi="Wingdings" w:hint="default"/>
      </w:rPr>
    </w:lvl>
  </w:abstractNum>
  <w:abstractNum w:abstractNumId="1" w15:restartNumberingAfterBreak="0">
    <w:nsid w:val="11B21907"/>
    <w:multiLevelType w:val="hybridMultilevel"/>
    <w:tmpl w:val="61F0C028"/>
    <w:lvl w:ilvl="0" w:tplc="441AEE8C">
      <w:start w:val="1"/>
      <w:numFmt w:val="bullet"/>
      <w:lvlText w:val=""/>
      <w:lvlJc w:val="left"/>
      <w:pPr>
        <w:ind w:left="2140" w:hanging="360"/>
      </w:pPr>
      <w:rPr>
        <w:rFonts w:ascii="Wingdings" w:hAnsi="Wingdings" w:hint="default"/>
        <w:b/>
        <w:i w:val="0"/>
        <w:color w:val="FF9900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2" w15:restartNumberingAfterBreak="0">
    <w:nsid w:val="14F076BD"/>
    <w:multiLevelType w:val="hybridMultilevel"/>
    <w:tmpl w:val="2A742394"/>
    <w:lvl w:ilvl="0" w:tplc="8996B8E8">
      <w:start w:val="1"/>
      <w:numFmt w:val="decimal"/>
      <w:lvlText w:val="%1."/>
      <w:lvlJc w:val="left"/>
      <w:pPr>
        <w:ind w:left="7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4" w:hanging="360"/>
      </w:pPr>
    </w:lvl>
    <w:lvl w:ilvl="2" w:tplc="4009001B" w:tentative="1">
      <w:start w:val="1"/>
      <w:numFmt w:val="lowerRoman"/>
      <w:lvlText w:val="%3."/>
      <w:lvlJc w:val="right"/>
      <w:pPr>
        <w:ind w:left="2144" w:hanging="180"/>
      </w:pPr>
    </w:lvl>
    <w:lvl w:ilvl="3" w:tplc="4009000F" w:tentative="1">
      <w:start w:val="1"/>
      <w:numFmt w:val="decimal"/>
      <w:lvlText w:val="%4."/>
      <w:lvlJc w:val="left"/>
      <w:pPr>
        <w:ind w:left="2864" w:hanging="360"/>
      </w:pPr>
    </w:lvl>
    <w:lvl w:ilvl="4" w:tplc="40090019" w:tentative="1">
      <w:start w:val="1"/>
      <w:numFmt w:val="lowerLetter"/>
      <w:lvlText w:val="%5."/>
      <w:lvlJc w:val="left"/>
      <w:pPr>
        <w:ind w:left="3584" w:hanging="360"/>
      </w:pPr>
    </w:lvl>
    <w:lvl w:ilvl="5" w:tplc="4009001B" w:tentative="1">
      <w:start w:val="1"/>
      <w:numFmt w:val="lowerRoman"/>
      <w:lvlText w:val="%6."/>
      <w:lvlJc w:val="right"/>
      <w:pPr>
        <w:ind w:left="4304" w:hanging="180"/>
      </w:pPr>
    </w:lvl>
    <w:lvl w:ilvl="6" w:tplc="4009000F" w:tentative="1">
      <w:start w:val="1"/>
      <w:numFmt w:val="decimal"/>
      <w:lvlText w:val="%7."/>
      <w:lvlJc w:val="left"/>
      <w:pPr>
        <w:ind w:left="5024" w:hanging="360"/>
      </w:pPr>
    </w:lvl>
    <w:lvl w:ilvl="7" w:tplc="40090019" w:tentative="1">
      <w:start w:val="1"/>
      <w:numFmt w:val="lowerLetter"/>
      <w:lvlText w:val="%8."/>
      <w:lvlJc w:val="left"/>
      <w:pPr>
        <w:ind w:left="5744" w:hanging="360"/>
      </w:pPr>
    </w:lvl>
    <w:lvl w:ilvl="8" w:tplc="4009001B" w:tentative="1">
      <w:start w:val="1"/>
      <w:numFmt w:val="lowerRoman"/>
      <w:lvlText w:val="%9."/>
      <w:lvlJc w:val="right"/>
      <w:pPr>
        <w:ind w:left="6464" w:hanging="180"/>
      </w:pPr>
    </w:lvl>
  </w:abstractNum>
  <w:abstractNum w:abstractNumId="3" w15:restartNumberingAfterBreak="0">
    <w:nsid w:val="1CCD17A8"/>
    <w:multiLevelType w:val="hybridMultilevel"/>
    <w:tmpl w:val="5D888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F5697"/>
    <w:multiLevelType w:val="hybridMultilevel"/>
    <w:tmpl w:val="88FCC556"/>
    <w:lvl w:ilvl="0" w:tplc="1304F1D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75B7E"/>
    <w:multiLevelType w:val="hybridMultilevel"/>
    <w:tmpl w:val="C344A2CE"/>
    <w:lvl w:ilvl="0" w:tplc="6560A2A8">
      <w:start w:val="1"/>
      <w:numFmt w:val="decimal"/>
      <w:lvlText w:val="%1."/>
      <w:lvlJc w:val="left"/>
      <w:pPr>
        <w:ind w:left="1668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388" w:hanging="360"/>
      </w:pPr>
    </w:lvl>
    <w:lvl w:ilvl="2" w:tplc="4009001B" w:tentative="1">
      <w:start w:val="1"/>
      <w:numFmt w:val="lowerRoman"/>
      <w:lvlText w:val="%3."/>
      <w:lvlJc w:val="right"/>
      <w:pPr>
        <w:ind w:left="3108" w:hanging="180"/>
      </w:pPr>
    </w:lvl>
    <w:lvl w:ilvl="3" w:tplc="4009000F" w:tentative="1">
      <w:start w:val="1"/>
      <w:numFmt w:val="decimal"/>
      <w:lvlText w:val="%4."/>
      <w:lvlJc w:val="left"/>
      <w:pPr>
        <w:ind w:left="3828" w:hanging="360"/>
      </w:pPr>
    </w:lvl>
    <w:lvl w:ilvl="4" w:tplc="40090019" w:tentative="1">
      <w:start w:val="1"/>
      <w:numFmt w:val="lowerLetter"/>
      <w:lvlText w:val="%5."/>
      <w:lvlJc w:val="left"/>
      <w:pPr>
        <w:ind w:left="4548" w:hanging="360"/>
      </w:pPr>
    </w:lvl>
    <w:lvl w:ilvl="5" w:tplc="4009001B" w:tentative="1">
      <w:start w:val="1"/>
      <w:numFmt w:val="lowerRoman"/>
      <w:lvlText w:val="%6."/>
      <w:lvlJc w:val="right"/>
      <w:pPr>
        <w:ind w:left="5268" w:hanging="180"/>
      </w:pPr>
    </w:lvl>
    <w:lvl w:ilvl="6" w:tplc="4009000F" w:tentative="1">
      <w:start w:val="1"/>
      <w:numFmt w:val="decimal"/>
      <w:lvlText w:val="%7."/>
      <w:lvlJc w:val="left"/>
      <w:pPr>
        <w:ind w:left="5988" w:hanging="360"/>
      </w:pPr>
    </w:lvl>
    <w:lvl w:ilvl="7" w:tplc="40090019" w:tentative="1">
      <w:start w:val="1"/>
      <w:numFmt w:val="lowerLetter"/>
      <w:lvlText w:val="%8."/>
      <w:lvlJc w:val="left"/>
      <w:pPr>
        <w:ind w:left="6708" w:hanging="360"/>
      </w:pPr>
    </w:lvl>
    <w:lvl w:ilvl="8" w:tplc="4009001B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6" w15:restartNumberingAfterBreak="0">
    <w:nsid w:val="2D6E1C52"/>
    <w:multiLevelType w:val="hybridMultilevel"/>
    <w:tmpl w:val="45308E56"/>
    <w:lvl w:ilvl="0" w:tplc="158E5B08">
      <w:start w:val="1"/>
      <w:numFmt w:val="bullet"/>
      <w:lvlText w:val="8"/>
      <w:lvlJc w:val="left"/>
      <w:pPr>
        <w:ind w:left="2847" w:hanging="360"/>
      </w:pPr>
      <w:rPr>
        <w:rFonts w:ascii="Webdings" w:hAnsi="Webdings" w:hint="default"/>
        <w:b/>
        <w:i w:val="0"/>
        <w:color w:val="FF0066"/>
        <w:sz w:val="28"/>
        <w:szCs w:val="20"/>
      </w:rPr>
    </w:lvl>
    <w:lvl w:ilvl="1" w:tplc="40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7" w15:restartNumberingAfterBreak="0">
    <w:nsid w:val="2FB8737C"/>
    <w:multiLevelType w:val="hybridMultilevel"/>
    <w:tmpl w:val="792E7A74"/>
    <w:lvl w:ilvl="0" w:tplc="D12C36E6">
      <w:start w:val="1"/>
      <w:numFmt w:val="bullet"/>
      <w:lvlText w:val=""/>
      <w:lvlJc w:val="left"/>
      <w:pPr>
        <w:ind w:left="720" w:hanging="360"/>
      </w:pPr>
      <w:rPr>
        <w:rFonts w:ascii="Webdings" w:hAnsi="Webdings" w:hint="default"/>
        <w:b/>
        <w:i w:val="0"/>
        <w:color w:val="7F7F7F" w:themeColor="text1" w:themeTint="80"/>
        <w:sz w:val="28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B6393B"/>
    <w:multiLevelType w:val="hybridMultilevel"/>
    <w:tmpl w:val="8312C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A057FA"/>
    <w:multiLevelType w:val="hybridMultilevel"/>
    <w:tmpl w:val="9F727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F7007"/>
    <w:multiLevelType w:val="hybridMultilevel"/>
    <w:tmpl w:val="1FFED114"/>
    <w:lvl w:ilvl="0" w:tplc="D4229242">
      <w:start w:val="1"/>
      <w:numFmt w:val="bullet"/>
      <w:lvlText w:val="8"/>
      <w:lvlJc w:val="left"/>
      <w:pPr>
        <w:ind w:left="3271" w:hanging="360"/>
      </w:pPr>
      <w:rPr>
        <w:rFonts w:ascii="Webdings" w:hAnsi="Webdings" w:hint="default"/>
        <w:b/>
        <w:i w:val="0"/>
        <w:color w:val="009900"/>
        <w:sz w:val="36"/>
      </w:rPr>
    </w:lvl>
    <w:lvl w:ilvl="1" w:tplc="40090003" w:tentative="1">
      <w:start w:val="1"/>
      <w:numFmt w:val="bullet"/>
      <w:lvlText w:val="o"/>
      <w:lvlJc w:val="left"/>
      <w:pPr>
        <w:ind w:left="39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31" w:hanging="360"/>
      </w:pPr>
      <w:rPr>
        <w:rFonts w:ascii="Wingdings" w:hAnsi="Wingdings" w:hint="default"/>
      </w:rPr>
    </w:lvl>
  </w:abstractNum>
  <w:abstractNum w:abstractNumId="11" w15:restartNumberingAfterBreak="0">
    <w:nsid w:val="42A97C91"/>
    <w:multiLevelType w:val="hybridMultilevel"/>
    <w:tmpl w:val="81E23DF2"/>
    <w:lvl w:ilvl="0" w:tplc="A7225A2A">
      <w:start w:val="1"/>
      <w:numFmt w:val="decimal"/>
      <w:lvlText w:val="%1-"/>
      <w:lvlJc w:val="left"/>
      <w:pPr>
        <w:ind w:left="720" w:hanging="360"/>
      </w:pPr>
      <w:rPr>
        <w:rFonts w:hint="default"/>
        <w:color w:val="0033CC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0E38B6"/>
    <w:multiLevelType w:val="hybridMultilevel"/>
    <w:tmpl w:val="B1A480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A806E9"/>
    <w:multiLevelType w:val="hybridMultilevel"/>
    <w:tmpl w:val="C33C56D0"/>
    <w:lvl w:ilvl="0" w:tplc="EA6A8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3CC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052D7F"/>
    <w:multiLevelType w:val="hybridMultilevel"/>
    <w:tmpl w:val="539A951E"/>
    <w:lvl w:ilvl="0" w:tplc="221A873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33CC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2027FB"/>
    <w:multiLevelType w:val="hybridMultilevel"/>
    <w:tmpl w:val="72DE1510"/>
    <w:lvl w:ilvl="0" w:tplc="B4325CD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9F761C"/>
    <w:multiLevelType w:val="hybridMultilevel"/>
    <w:tmpl w:val="22EC0130"/>
    <w:lvl w:ilvl="0" w:tplc="D4229242">
      <w:start w:val="1"/>
      <w:numFmt w:val="bullet"/>
      <w:lvlText w:val="8"/>
      <w:lvlJc w:val="left"/>
      <w:pPr>
        <w:ind w:left="3555" w:hanging="360"/>
      </w:pPr>
      <w:rPr>
        <w:rFonts w:ascii="Webdings" w:hAnsi="Webdings" w:hint="default"/>
        <w:b/>
        <w:i w:val="0"/>
        <w:color w:val="009900"/>
        <w:sz w:val="36"/>
      </w:rPr>
    </w:lvl>
    <w:lvl w:ilvl="1" w:tplc="40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17" w15:restartNumberingAfterBreak="0">
    <w:nsid w:val="58532082"/>
    <w:multiLevelType w:val="hybridMultilevel"/>
    <w:tmpl w:val="B7C2180C"/>
    <w:lvl w:ilvl="0" w:tplc="084C957A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/>
        <w:i w:val="0"/>
        <w:color w:val="FF9900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344010"/>
    <w:multiLevelType w:val="hybridMultilevel"/>
    <w:tmpl w:val="AC22327E"/>
    <w:lvl w:ilvl="0" w:tplc="D4229242">
      <w:start w:val="1"/>
      <w:numFmt w:val="bullet"/>
      <w:lvlText w:val="8"/>
      <w:lvlJc w:val="left"/>
      <w:pPr>
        <w:ind w:left="3414" w:hanging="360"/>
      </w:pPr>
      <w:rPr>
        <w:rFonts w:ascii="Webdings" w:hAnsi="Webdings" w:hint="default"/>
        <w:b/>
        <w:i w:val="0"/>
        <w:color w:val="009900"/>
        <w:sz w:val="36"/>
      </w:rPr>
    </w:lvl>
    <w:lvl w:ilvl="1" w:tplc="40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9" w15:restartNumberingAfterBreak="0">
    <w:nsid w:val="70124084"/>
    <w:multiLevelType w:val="hybridMultilevel"/>
    <w:tmpl w:val="12AA883C"/>
    <w:lvl w:ilvl="0" w:tplc="020C098E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34803557">
    <w:abstractNumId w:val="4"/>
  </w:num>
  <w:num w:numId="2" w16cid:durableId="1002272525">
    <w:abstractNumId w:val="14"/>
  </w:num>
  <w:num w:numId="3" w16cid:durableId="181481154">
    <w:abstractNumId w:val="5"/>
  </w:num>
  <w:num w:numId="4" w16cid:durableId="551697150">
    <w:abstractNumId w:val="0"/>
  </w:num>
  <w:num w:numId="5" w16cid:durableId="1120607851">
    <w:abstractNumId w:val="19"/>
  </w:num>
  <w:num w:numId="6" w16cid:durableId="1529096850">
    <w:abstractNumId w:val="11"/>
  </w:num>
  <w:num w:numId="7" w16cid:durableId="707293979">
    <w:abstractNumId w:val="1"/>
  </w:num>
  <w:num w:numId="8" w16cid:durableId="73087622">
    <w:abstractNumId w:val="2"/>
  </w:num>
  <w:num w:numId="9" w16cid:durableId="205145355">
    <w:abstractNumId w:val="13"/>
  </w:num>
  <w:num w:numId="10" w16cid:durableId="721559090">
    <w:abstractNumId w:val="9"/>
  </w:num>
  <w:num w:numId="11" w16cid:durableId="47723737">
    <w:abstractNumId w:val="6"/>
  </w:num>
  <w:num w:numId="12" w16cid:durableId="586887519">
    <w:abstractNumId w:val="10"/>
  </w:num>
  <w:num w:numId="13" w16cid:durableId="80297528">
    <w:abstractNumId w:val="7"/>
  </w:num>
  <w:num w:numId="14" w16cid:durableId="807819248">
    <w:abstractNumId w:val="15"/>
  </w:num>
  <w:num w:numId="15" w16cid:durableId="428934536">
    <w:abstractNumId w:val="17"/>
  </w:num>
  <w:num w:numId="16" w16cid:durableId="1977104058">
    <w:abstractNumId w:val="12"/>
  </w:num>
  <w:num w:numId="17" w16cid:durableId="1706052261">
    <w:abstractNumId w:val="16"/>
  </w:num>
  <w:num w:numId="18" w16cid:durableId="1534265863">
    <w:abstractNumId w:val="18"/>
  </w:num>
  <w:num w:numId="19" w16cid:durableId="27148642">
    <w:abstractNumId w:val="3"/>
  </w:num>
  <w:num w:numId="20" w16cid:durableId="10256408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6FA"/>
    <w:rsid w:val="00001B74"/>
    <w:rsid w:val="0000253E"/>
    <w:rsid w:val="00006509"/>
    <w:rsid w:val="00006BC0"/>
    <w:rsid w:val="00006BF5"/>
    <w:rsid w:val="00012884"/>
    <w:rsid w:val="0001402F"/>
    <w:rsid w:val="000145D3"/>
    <w:rsid w:val="000148B5"/>
    <w:rsid w:val="00016987"/>
    <w:rsid w:val="00017181"/>
    <w:rsid w:val="00020DB1"/>
    <w:rsid w:val="00021C80"/>
    <w:rsid w:val="000236AA"/>
    <w:rsid w:val="000243A4"/>
    <w:rsid w:val="00025003"/>
    <w:rsid w:val="00025277"/>
    <w:rsid w:val="00025756"/>
    <w:rsid w:val="00027CA6"/>
    <w:rsid w:val="00030902"/>
    <w:rsid w:val="000316E5"/>
    <w:rsid w:val="0003308A"/>
    <w:rsid w:val="00034B26"/>
    <w:rsid w:val="00037847"/>
    <w:rsid w:val="00040125"/>
    <w:rsid w:val="00041162"/>
    <w:rsid w:val="00041607"/>
    <w:rsid w:val="0004304C"/>
    <w:rsid w:val="00043909"/>
    <w:rsid w:val="00045C40"/>
    <w:rsid w:val="00047823"/>
    <w:rsid w:val="000504A8"/>
    <w:rsid w:val="00051758"/>
    <w:rsid w:val="00057A61"/>
    <w:rsid w:val="00063906"/>
    <w:rsid w:val="00063F22"/>
    <w:rsid w:val="000648ED"/>
    <w:rsid w:val="00066F94"/>
    <w:rsid w:val="00070242"/>
    <w:rsid w:val="00072173"/>
    <w:rsid w:val="00076E5F"/>
    <w:rsid w:val="0007783A"/>
    <w:rsid w:val="00080526"/>
    <w:rsid w:val="00081077"/>
    <w:rsid w:val="000827CB"/>
    <w:rsid w:val="00084810"/>
    <w:rsid w:val="000906BB"/>
    <w:rsid w:val="000909A9"/>
    <w:rsid w:val="00095CAE"/>
    <w:rsid w:val="00096235"/>
    <w:rsid w:val="0009716C"/>
    <w:rsid w:val="000A050B"/>
    <w:rsid w:val="000A0AA9"/>
    <w:rsid w:val="000A31A5"/>
    <w:rsid w:val="000A3BF2"/>
    <w:rsid w:val="000A4B59"/>
    <w:rsid w:val="000A5003"/>
    <w:rsid w:val="000A5D4E"/>
    <w:rsid w:val="000B34F3"/>
    <w:rsid w:val="000B7026"/>
    <w:rsid w:val="000C4A31"/>
    <w:rsid w:val="000C53D5"/>
    <w:rsid w:val="000C6FC4"/>
    <w:rsid w:val="000C791E"/>
    <w:rsid w:val="000D4CD6"/>
    <w:rsid w:val="000D540D"/>
    <w:rsid w:val="000D5D4E"/>
    <w:rsid w:val="000E699A"/>
    <w:rsid w:val="000E751E"/>
    <w:rsid w:val="000F1E5C"/>
    <w:rsid w:val="000F3F42"/>
    <w:rsid w:val="000F6D34"/>
    <w:rsid w:val="00100AC2"/>
    <w:rsid w:val="001036C7"/>
    <w:rsid w:val="0010619C"/>
    <w:rsid w:val="001062A8"/>
    <w:rsid w:val="0010738C"/>
    <w:rsid w:val="00110B11"/>
    <w:rsid w:val="00111C40"/>
    <w:rsid w:val="00112D8F"/>
    <w:rsid w:val="00120EFD"/>
    <w:rsid w:val="00122EC4"/>
    <w:rsid w:val="001234AD"/>
    <w:rsid w:val="00123ACE"/>
    <w:rsid w:val="00124264"/>
    <w:rsid w:val="00124BFF"/>
    <w:rsid w:val="001255DC"/>
    <w:rsid w:val="00125E1F"/>
    <w:rsid w:val="00126894"/>
    <w:rsid w:val="00132FAB"/>
    <w:rsid w:val="00136C01"/>
    <w:rsid w:val="00136D2C"/>
    <w:rsid w:val="001417FB"/>
    <w:rsid w:val="0014452E"/>
    <w:rsid w:val="00155263"/>
    <w:rsid w:val="0015595C"/>
    <w:rsid w:val="00155F29"/>
    <w:rsid w:val="0016069D"/>
    <w:rsid w:val="0016092E"/>
    <w:rsid w:val="00160EA7"/>
    <w:rsid w:val="001672C7"/>
    <w:rsid w:val="001673E6"/>
    <w:rsid w:val="00167683"/>
    <w:rsid w:val="001701AD"/>
    <w:rsid w:val="001709D9"/>
    <w:rsid w:val="00173AE6"/>
    <w:rsid w:val="00173B9A"/>
    <w:rsid w:val="00176A77"/>
    <w:rsid w:val="00180325"/>
    <w:rsid w:val="00182AB6"/>
    <w:rsid w:val="00183722"/>
    <w:rsid w:val="00183A1E"/>
    <w:rsid w:val="001846FF"/>
    <w:rsid w:val="00184A52"/>
    <w:rsid w:val="00184E9C"/>
    <w:rsid w:val="00184EAB"/>
    <w:rsid w:val="00185070"/>
    <w:rsid w:val="0018561D"/>
    <w:rsid w:val="00187BE1"/>
    <w:rsid w:val="00187F92"/>
    <w:rsid w:val="001950A8"/>
    <w:rsid w:val="001958DF"/>
    <w:rsid w:val="00197B94"/>
    <w:rsid w:val="001A1CFF"/>
    <w:rsid w:val="001A5C83"/>
    <w:rsid w:val="001A69C6"/>
    <w:rsid w:val="001A72AD"/>
    <w:rsid w:val="001B0D2A"/>
    <w:rsid w:val="001C29E7"/>
    <w:rsid w:val="001C36FA"/>
    <w:rsid w:val="001C5E4A"/>
    <w:rsid w:val="001D43D8"/>
    <w:rsid w:val="001D472C"/>
    <w:rsid w:val="001D7713"/>
    <w:rsid w:val="001D7E77"/>
    <w:rsid w:val="001E4326"/>
    <w:rsid w:val="001E4B98"/>
    <w:rsid w:val="001E5237"/>
    <w:rsid w:val="001F07A8"/>
    <w:rsid w:val="001F08AF"/>
    <w:rsid w:val="001F1048"/>
    <w:rsid w:val="001F148A"/>
    <w:rsid w:val="001F1BB1"/>
    <w:rsid w:val="001F2534"/>
    <w:rsid w:val="001F3BC4"/>
    <w:rsid w:val="001F429A"/>
    <w:rsid w:val="001F48BA"/>
    <w:rsid w:val="001F575F"/>
    <w:rsid w:val="001F7F0D"/>
    <w:rsid w:val="00202F79"/>
    <w:rsid w:val="00203142"/>
    <w:rsid w:val="00204019"/>
    <w:rsid w:val="00207122"/>
    <w:rsid w:val="0020767B"/>
    <w:rsid w:val="0021062C"/>
    <w:rsid w:val="00211E42"/>
    <w:rsid w:val="00214151"/>
    <w:rsid w:val="002142AE"/>
    <w:rsid w:val="00223DC5"/>
    <w:rsid w:val="002265AE"/>
    <w:rsid w:val="002266AC"/>
    <w:rsid w:val="00227DD4"/>
    <w:rsid w:val="002305BC"/>
    <w:rsid w:val="00230D69"/>
    <w:rsid w:val="00233CA5"/>
    <w:rsid w:val="002356B3"/>
    <w:rsid w:val="00236974"/>
    <w:rsid w:val="00241E81"/>
    <w:rsid w:val="002420C6"/>
    <w:rsid w:val="00242BF6"/>
    <w:rsid w:val="00245C75"/>
    <w:rsid w:val="00245DD5"/>
    <w:rsid w:val="0024636C"/>
    <w:rsid w:val="0024791F"/>
    <w:rsid w:val="00252171"/>
    <w:rsid w:val="00255191"/>
    <w:rsid w:val="00256693"/>
    <w:rsid w:val="00262BB3"/>
    <w:rsid w:val="00262C8B"/>
    <w:rsid w:val="002647DA"/>
    <w:rsid w:val="00266D17"/>
    <w:rsid w:val="00271BE6"/>
    <w:rsid w:val="002732C6"/>
    <w:rsid w:val="00275F7D"/>
    <w:rsid w:val="0027792C"/>
    <w:rsid w:val="002809FB"/>
    <w:rsid w:val="0028367E"/>
    <w:rsid w:val="00286BF7"/>
    <w:rsid w:val="0028710E"/>
    <w:rsid w:val="002901EA"/>
    <w:rsid w:val="0029464A"/>
    <w:rsid w:val="002952D3"/>
    <w:rsid w:val="00295865"/>
    <w:rsid w:val="002960C8"/>
    <w:rsid w:val="00296925"/>
    <w:rsid w:val="00297117"/>
    <w:rsid w:val="002A11C7"/>
    <w:rsid w:val="002A431B"/>
    <w:rsid w:val="002A48ED"/>
    <w:rsid w:val="002A5A57"/>
    <w:rsid w:val="002B0514"/>
    <w:rsid w:val="002B1188"/>
    <w:rsid w:val="002B1ED1"/>
    <w:rsid w:val="002B2370"/>
    <w:rsid w:val="002B4294"/>
    <w:rsid w:val="002B683E"/>
    <w:rsid w:val="002B6C75"/>
    <w:rsid w:val="002B6F83"/>
    <w:rsid w:val="002B7303"/>
    <w:rsid w:val="002C2C78"/>
    <w:rsid w:val="002C75C9"/>
    <w:rsid w:val="002D024F"/>
    <w:rsid w:val="002D0EE7"/>
    <w:rsid w:val="002D3730"/>
    <w:rsid w:val="002E4A32"/>
    <w:rsid w:val="002E7392"/>
    <w:rsid w:val="002F52AA"/>
    <w:rsid w:val="003008AA"/>
    <w:rsid w:val="00302CE5"/>
    <w:rsid w:val="00303D16"/>
    <w:rsid w:val="0030531D"/>
    <w:rsid w:val="00307B26"/>
    <w:rsid w:val="00312E55"/>
    <w:rsid w:val="003147D6"/>
    <w:rsid w:val="00314CF9"/>
    <w:rsid w:val="00321FBB"/>
    <w:rsid w:val="00326178"/>
    <w:rsid w:val="0032715D"/>
    <w:rsid w:val="003305A3"/>
    <w:rsid w:val="00332F26"/>
    <w:rsid w:val="00334481"/>
    <w:rsid w:val="00336DEC"/>
    <w:rsid w:val="00340983"/>
    <w:rsid w:val="0034298C"/>
    <w:rsid w:val="00342A13"/>
    <w:rsid w:val="003452FE"/>
    <w:rsid w:val="00345C7A"/>
    <w:rsid w:val="003466F3"/>
    <w:rsid w:val="003475E7"/>
    <w:rsid w:val="00353A0D"/>
    <w:rsid w:val="00356156"/>
    <w:rsid w:val="00360F8F"/>
    <w:rsid w:val="00362BF8"/>
    <w:rsid w:val="00365379"/>
    <w:rsid w:val="00370498"/>
    <w:rsid w:val="00370C47"/>
    <w:rsid w:val="00371A9B"/>
    <w:rsid w:val="00371EF6"/>
    <w:rsid w:val="0037567B"/>
    <w:rsid w:val="00376896"/>
    <w:rsid w:val="00381650"/>
    <w:rsid w:val="00381A18"/>
    <w:rsid w:val="00381B0B"/>
    <w:rsid w:val="00381C81"/>
    <w:rsid w:val="003823E2"/>
    <w:rsid w:val="00382416"/>
    <w:rsid w:val="00382EE3"/>
    <w:rsid w:val="003831CA"/>
    <w:rsid w:val="00383377"/>
    <w:rsid w:val="00386493"/>
    <w:rsid w:val="003905E9"/>
    <w:rsid w:val="003908E5"/>
    <w:rsid w:val="00390E44"/>
    <w:rsid w:val="0039294B"/>
    <w:rsid w:val="00393634"/>
    <w:rsid w:val="00393672"/>
    <w:rsid w:val="003A248A"/>
    <w:rsid w:val="003A25B4"/>
    <w:rsid w:val="003A5791"/>
    <w:rsid w:val="003B070E"/>
    <w:rsid w:val="003B0CD3"/>
    <w:rsid w:val="003B1E50"/>
    <w:rsid w:val="003B255E"/>
    <w:rsid w:val="003B2CBA"/>
    <w:rsid w:val="003B3B0D"/>
    <w:rsid w:val="003B464C"/>
    <w:rsid w:val="003B5341"/>
    <w:rsid w:val="003C0EBD"/>
    <w:rsid w:val="003C111D"/>
    <w:rsid w:val="003C1D88"/>
    <w:rsid w:val="003C34EA"/>
    <w:rsid w:val="003C7478"/>
    <w:rsid w:val="003D2B1E"/>
    <w:rsid w:val="003D2B67"/>
    <w:rsid w:val="003D2EA8"/>
    <w:rsid w:val="003D7130"/>
    <w:rsid w:val="003D793C"/>
    <w:rsid w:val="003E0D34"/>
    <w:rsid w:val="003E2525"/>
    <w:rsid w:val="003E6003"/>
    <w:rsid w:val="003E793D"/>
    <w:rsid w:val="003F1E44"/>
    <w:rsid w:val="003F54BE"/>
    <w:rsid w:val="003F7608"/>
    <w:rsid w:val="004010D4"/>
    <w:rsid w:val="00402247"/>
    <w:rsid w:val="00402CE8"/>
    <w:rsid w:val="00406D39"/>
    <w:rsid w:val="00413482"/>
    <w:rsid w:val="0041411E"/>
    <w:rsid w:val="00417606"/>
    <w:rsid w:val="004200FA"/>
    <w:rsid w:val="00423925"/>
    <w:rsid w:val="00423AB3"/>
    <w:rsid w:val="00425A2D"/>
    <w:rsid w:val="00425DF7"/>
    <w:rsid w:val="004314F3"/>
    <w:rsid w:val="00431CB0"/>
    <w:rsid w:val="00431EF3"/>
    <w:rsid w:val="004401D4"/>
    <w:rsid w:val="004575B7"/>
    <w:rsid w:val="004611C5"/>
    <w:rsid w:val="00465218"/>
    <w:rsid w:val="00465F8F"/>
    <w:rsid w:val="00466BA1"/>
    <w:rsid w:val="00477EF2"/>
    <w:rsid w:val="00484C82"/>
    <w:rsid w:val="0048598F"/>
    <w:rsid w:val="004876A1"/>
    <w:rsid w:val="00492325"/>
    <w:rsid w:val="004A1403"/>
    <w:rsid w:val="004A24A8"/>
    <w:rsid w:val="004A3438"/>
    <w:rsid w:val="004A3C47"/>
    <w:rsid w:val="004A5982"/>
    <w:rsid w:val="004A79D8"/>
    <w:rsid w:val="004A7C46"/>
    <w:rsid w:val="004B468B"/>
    <w:rsid w:val="004B46DA"/>
    <w:rsid w:val="004B5DA4"/>
    <w:rsid w:val="004B7E38"/>
    <w:rsid w:val="004C3286"/>
    <w:rsid w:val="004C3A75"/>
    <w:rsid w:val="004C59E1"/>
    <w:rsid w:val="004C6C12"/>
    <w:rsid w:val="004D0841"/>
    <w:rsid w:val="004D0ACC"/>
    <w:rsid w:val="004D411A"/>
    <w:rsid w:val="004D506E"/>
    <w:rsid w:val="004E0FBA"/>
    <w:rsid w:val="004E11A5"/>
    <w:rsid w:val="004E1644"/>
    <w:rsid w:val="004E1D4C"/>
    <w:rsid w:val="004E2097"/>
    <w:rsid w:val="004E31FC"/>
    <w:rsid w:val="004E40B5"/>
    <w:rsid w:val="004E5C03"/>
    <w:rsid w:val="004E76F4"/>
    <w:rsid w:val="004F033F"/>
    <w:rsid w:val="004F0D06"/>
    <w:rsid w:val="004F3264"/>
    <w:rsid w:val="004F569F"/>
    <w:rsid w:val="004F5D58"/>
    <w:rsid w:val="004F6C88"/>
    <w:rsid w:val="00501F39"/>
    <w:rsid w:val="005034F6"/>
    <w:rsid w:val="00504899"/>
    <w:rsid w:val="0050542B"/>
    <w:rsid w:val="00507CD3"/>
    <w:rsid w:val="00507E1C"/>
    <w:rsid w:val="005109C1"/>
    <w:rsid w:val="005110A6"/>
    <w:rsid w:val="005147D0"/>
    <w:rsid w:val="00521AED"/>
    <w:rsid w:val="005232C9"/>
    <w:rsid w:val="00524538"/>
    <w:rsid w:val="0052463D"/>
    <w:rsid w:val="005300B4"/>
    <w:rsid w:val="0053653C"/>
    <w:rsid w:val="005405DA"/>
    <w:rsid w:val="00546CA2"/>
    <w:rsid w:val="00553DD6"/>
    <w:rsid w:val="00557E22"/>
    <w:rsid w:val="0056055F"/>
    <w:rsid w:val="00561547"/>
    <w:rsid w:val="005625FD"/>
    <w:rsid w:val="00562756"/>
    <w:rsid w:val="00562BFF"/>
    <w:rsid w:val="005646F6"/>
    <w:rsid w:val="005655A5"/>
    <w:rsid w:val="00566085"/>
    <w:rsid w:val="00566760"/>
    <w:rsid w:val="005667C6"/>
    <w:rsid w:val="005724E3"/>
    <w:rsid w:val="00575152"/>
    <w:rsid w:val="005757D2"/>
    <w:rsid w:val="00575EB6"/>
    <w:rsid w:val="00584C36"/>
    <w:rsid w:val="00584CDF"/>
    <w:rsid w:val="0058581B"/>
    <w:rsid w:val="00587539"/>
    <w:rsid w:val="0059202B"/>
    <w:rsid w:val="00593D54"/>
    <w:rsid w:val="00596203"/>
    <w:rsid w:val="00597E81"/>
    <w:rsid w:val="005A409D"/>
    <w:rsid w:val="005A45BA"/>
    <w:rsid w:val="005A65F3"/>
    <w:rsid w:val="005A67AD"/>
    <w:rsid w:val="005A6D91"/>
    <w:rsid w:val="005A794D"/>
    <w:rsid w:val="005B27F1"/>
    <w:rsid w:val="005B334D"/>
    <w:rsid w:val="005B37C4"/>
    <w:rsid w:val="005B57FA"/>
    <w:rsid w:val="005B7CB3"/>
    <w:rsid w:val="005C060B"/>
    <w:rsid w:val="005C075E"/>
    <w:rsid w:val="005C1D2C"/>
    <w:rsid w:val="005C35DE"/>
    <w:rsid w:val="005C3E5B"/>
    <w:rsid w:val="005C4DA8"/>
    <w:rsid w:val="005C7212"/>
    <w:rsid w:val="005D1FF3"/>
    <w:rsid w:val="005D3E75"/>
    <w:rsid w:val="005D4B2F"/>
    <w:rsid w:val="005D531B"/>
    <w:rsid w:val="005E00E9"/>
    <w:rsid w:val="005E38E3"/>
    <w:rsid w:val="005E4037"/>
    <w:rsid w:val="005E70DD"/>
    <w:rsid w:val="005F0D01"/>
    <w:rsid w:val="005F3029"/>
    <w:rsid w:val="00600F18"/>
    <w:rsid w:val="00611320"/>
    <w:rsid w:val="00611439"/>
    <w:rsid w:val="00611793"/>
    <w:rsid w:val="00612117"/>
    <w:rsid w:val="00613D23"/>
    <w:rsid w:val="006158D8"/>
    <w:rsid w:val="006222B8"/>
    <w:rsid w:val="00622718"/>
    <w:rsid w:val="0062304F"/>
    <w:rsid w:val="00625B5E"/>
    <w:rsid w:val="00626423"/>
    <w:rsid w:val="00626EDF"/>
    <w:rsid w:val="00630191"/>
    <w:rsid w:val="00631864"/>
    <w:rsid w:val="0063455A"/>
    <w:rsid w:val="00634737"/>
    <w:rsid w:val="006353AB"/>
    <w:rsid w:val="00636051"/>
    <w:rsid w:val="006365EE"/>
    <w:rsid w:val="00637DDE"/>
    <w:rsid w:val="00641C73"/>
    <w:rsid w:val="00643A58"/>
    <w:rsid w:val="00647770"/>
    <w:rsid w:val="0065183A"/>
    <w:rsid w:val="00651937"/>
    <w:rsid w:val="006528FE"/>
    <w:rsid w:val="006616AF"/>
    <w:rsid w:val="006622F5"/>
    <w:rsid w:val="006632E8"/>
    <w:rsid w:val="00671EE5"/>
    <w:rsid w:val="00675BAD"/>
    <w:rsid w:val="00677CED"/>
    <w:rsid w:val="006808A1"/>
    <w:rsid w:val="00680E41"/>
    <w:rsid w:val="00684886"/>
    <w:rsid w:val="00684998"/>
    <w:rsid w:val="00685580"/>
    <w:rsid w:val="006860D3"/>
    <w:rsid w:val="00687830"/>
    <w:rsid w:val="00691402"/>
    <w:rsid w:val="00693751"/>
    <w:rsid w:val="006955C0"/>
    <w:rsid w:val="00697D66"/>
    <w:rsid w:val="006A0497"/>
    <w:rsid w:val="006A3155"/>
    <w:rsid w:val="006A5037"/>
    <w:rsid w:val="006A520A"/>
    <w:rsid w:val="006A7F48"/>
    <w:rsid w:val="006B052B"/>
    <w:rsid w:val="006B1450"/>
    <w:rsid w:val="006B2135"/>
    <w:rsid w:val="006B233C"/>
    <w:rsid w:val="006B3022"/>
    <w:rsid w:val="006B58E5"/>
    <w:rsid w:val="006B59F5"/>
    <w:rsid w:val="006C2CA9"/>
    <w:rsid w:val="006C2CC0"/>
    <w:rsid w:val="006C653F"/>
    <w:rsid w:val="006D10C7"/>
    <w:rsid w:val="006D1A72"/>
    <w:rsid w:val="006D2F7E"/>
    <w:rsid w:val="006D78A4"/>
    <w:rsid w:val="006E3143"/>
    <w:rsid w:val="006E34F7"/>
    <w:rsid w:val="006E35D2"/>
    <w:rsid w:val="006E70E0"/>
    <w:rsid w:val="006F0736"/>
    <w:rsid w:val="006F1565"/>
    <w:rsid w:val="006F3489"/>
    <w:rsid w:val="006F559E"/>
    <w:rsid w:val="006F7B7A"/>
    <w:rsid w:val="006F7C6F"/>
    <w:rsid w:val="00700849"/>
    <w:rsid w:val="00701838"/>
    <w:rsid w:val="00706135"/>
    <w:rsid w:val="0070636E"/>
    <w:rsid w:val="007106BF"/>
    <w:rsid w:val="00712B1D"/>
    <w:rsid w:val="00715453"/>
    <w:rsid w:val="0071773B"/>
    <w:rsid w:val="00721DD8"/>
    <w:rsid w:val="00723154"/>
    <w:rsid w:val="00723183"/>
    <w:rsid w:val="00723302"/>
    <w:rsid w:val="00723A5C"/>
    <w:rsid w:val="007303AD"/>
    <w:rsid w:val="00733E88"/>
    <w:rsid w:val="00737870"/>
    <w:rsid w:val="007460BD"/>
    <w:rsid w:val="00746A6C"/>
    <w:rsid w:val="00754BE2"/>
    <w:rsid w:val="00755DD4"/>
    <w:rsid w:val="007614B3"/>
    <w:rsid w:val="00770FCB"/>
    <w:rsid w:val="00774C1F"/>
    <w:rsid w:val="007813EF"/>
    <w:rsid w:val="00784D51"/>
    <w:rsid w:val="00785989"/>
    <w:rsid w:val="007929AB"/>
    <w:rsid w:val="007931D7"/>
    <w:rsid w:val="00795774"/>
    <w:rsid w:val="00797E2E"/>
    <w:rsid w:val="007A09CE"/>
    <w:rsid w:val="007A2365"/>
    <w:rsid w:val="007A467D"/>
    <w:rsid w:val="007A57E7"/>
    <w:rsid w:val="007B3057"/>
    <w:rsid w:val="007B4FF6"/>
    <w:rsid w:val="007B5D26"/>
    <w:rsid w:val="007C0E88"/>
    <w:rsid w:val="007C199C"/>
    <w:rsid w:val="007C7E07"/>
    <w:rsid w:val="007D0E07"/>
    <w:rsid w:val="007D2AF6"/>
    <w:rsid w:val="007D6342"/>
    <w:rsid w:val="007E2F34"/>
    <w:rsid w:val="007E3140"/>
    <w:rsid w:val="007E5D0C"/>
    <w:rsid w:val="007E6685"/>
    <w:rsid w:val="007E6E49"/>
    <w:rsid w:val="007E6F45"/>
    <w:rsid w:val="007E7FCC"/>
    <w:rsid w:val="007F1334"/>
    <w:rsid w:val="007F2BB4"/>
    <w:rsid w:val="007F3BC4"/>
    <w:rsid w:val="007F4A12"/>
    <w:rsid w:val="007F518E"/>
    <w:rsid w:val="0080185C"/>
    <w:rsid w:val="008035F3"/>
    <w:rsid w:val="00803ACE"/>
    <w:rsid w:val="00807263"/>
    <w:rsid w:val="00813198"/>
    <w:rsid w:val="00813CC1"/>
    <w:rsid w:val="0081768E"/>
    <w:rsid w:val="008178EB"/>
    <w:rsid w:val="00820C96"/>
    <w:rsid w:val="00821026"/>
    <w:rsid w:val="0082171B"/>
    <w:rsid w:val="00822026"/>
    <w:rsid w:val="00822060"/>
    <w:rsid w:val="00823D0E"/>
    <w:rsid w:val="008242BD"/>
    <w:rsid w:val="0083014B"/>
    <w:rsid w:val="008310BB"/>
    <w:rsid w:val="00831E62"/>
    <w:rsid w:val="00832BFA"/>
    <w:rsid w:val="0083333C"/>
    <w:rsid w:val="00834554"/>
    <w:rsid w:val="008354AE"/>
    <w:rsid w:val="008372C7"/>
    <w:rsid w:val="0083769A"/>
    <w:rsid w:val="008407E2"/>
    <w:rsid w:val="00840A6C"/>
    <w:rsid w:val="008435F7"/>
    <w:rsid w:val="008446CD"/>
    <w:rsid w:val="00844829"/>
    <w:rsid w:val="00846CCF"/>
    <w:rsid w:val="00850062"/>
    <w:rsid w:val="008505E3"/>
    <w:rsid w:val="008506B0"/>
    <w:rsid w:val="008508BE"/>
    <w:rsid w:val="00851A14"/>
    <w:rsid w:val="008545B0"/>
    <w:rsid w:val="00854801"/>
    <w:rsid w:val="00855F04"/>
    <w:rsid w:val="00856C40"/>
    <w:rsid w:val="00857518"/>
    <w:rsid w:val="00860417"/>
    <w:rsid w:val="00861F5E"/>
    <w:rsid w:val="00863A89"/>
    <w:rsid w:val="00863B5C"/>
    <w:rsid w:val="008728CB"/>
    <w:rsid w:val="008738D1"/>
    <w:rsid w:val="0087665B"/>
    <w:rsid w:val="00877145"/>
    <w:rsid w:val="008772ED"/>
    <w:rsid w:val="008823A6"/>
    <w:rsid w:val="0088257B"/>
    <w:rsid w:val="00882A1C"/>
    <w:rsid w:val="00895E81"/>
    <w:rsid w:val="008A0CF7"/>
    <w:rsid w:val="008A14DC"/>
    <w:rsid w:val="008A179D"/>
    <w:rsid w:val="008A29B1"/>
    <w:rsid w:val="008A2C51"/>
    <w:rsid w:val="008A2F03"/>
    <w:rsid w:val="008A41E3"/>
    <w:rsid w:val="008A4E07"/>
    <w:rsid w:val="008A57E9"/>
    <w:rsid w:val="008A7722"/>
    <w:rsid w:val="008B24D8"/>
    <w:rsid w:val="008B259D"/>
    <w:rsid w:val="008B3417"/>
    <w:rsid w:val="008B4216"/>
    <w:rsid w:val="008B4FBF"/>
    <w:rsid w:val="008B5652"/>
    <w:rsid w:val="008B5F39"/>
    <w:rsid w:val="008B6752"/>
    <w:rsid w:val="008C284D"/>
    <w:rsid w:val="008C491D"/>
    <w:rsid w:val="008C637B"/>
    <w:rsid w:val="008D331F"/>
    <w:rsid w:val="008D452F"/>
    <w:rsid w:val="008D55D1"/>
    <w:rsid w:val="008D5B6A"/>
    <w:rsid w:val="008D7CCF"/>
    <w:rsid w:val="008E28BA"/>
    <w:rsid w:val="008E48AC"/>
    <w:rsid w:val="008E7DF2"/>
    <w:rsid w:val="008F0EA4"/>
    <w:rsid w:val="008F1BB7"/>
    <w:rsid w:val="008F3DCC"/>
    <w:rsid w:val="008F4A1E"/>
    <w:rsid w:val="008F4E83"/>
    <w:rsid w:val="008F5A0B"/>
    <w:rsid w:val="008F5DFF"/>
    <w:rsid w:val="008F6974"/>
    <w:rsid w:val="008F7C23"/>
    <w:rsid w:val="00903452"/>
    <w:rsid w:val="009036BB"/>
    <w:rsid w:val="009038F8"/>
    <w:rsid w:val="00906CE9"/>
    <w:rsid w:val="00910DED"/>
    <w:rsid w:val="00912D3A"/>
    <w:rsid w:val="009145DB"/>
    <w:rsid w:val="009256C3"/>
    <w:rsid w:val="00927680"/>
    <w:rsid w:val="00927745"/>
    <w:rsid w:val="00933FCC"/>
    <w:rsid w:val="00934286"/>
    <w:rsid w:val="009375F0"/>
    <w:rsid w:val="009400F9"/>
    <w:rsid w:val="00941668"/>
    <w:rsid w:val="00944462"/>
    <w:rsid w:val="00951D98"/>
    <w:rsid w:val="00953009"/>
    <w:rsid w:val="00955263"/>
    <w:rsid w:val="009558B0"/>
    <w:rsid w:val="00957C99"/>
    <w:rsid w:val="00957F4F"/>
    <w:rsid w:val="00961ABA"/>
    <w:rsid w:val="00962020"/>
    <w:rsid w:val="00962BCD"/>
    <w:rsid w:val="00963499"/>
    <w:rsid w:val="00967B05"/>
    <w:rsid w:val="0097087C"/>
    <w:rsid w:val="00970A04"/>
    <w:rsid w:val="00973B66"/>
    <w:rsid w:val="00975CAC"/>
    <w:rsid w:val="0097617A"/>
    <w:rsid w:val="009772EE"/>
    <w:rsid w:val="00977AEE"/>
    <w:rsid w:val="00980F0A"/>
    <w:rsid w:val="00982B5A"/>
    <w:rsid w:val="00982BA1"/>
    <w:rsid w:val="00987D50"/>
    <w:rsid w:val="00992031"/>
    <w:rsid w:val="009928B9"/>
    <w:rsid w:val="009959F1"/>
    <w:rsid w:val="00996C7D"/>
    <w:rsid w:val="009A28CD"/>
    <w:rsid w:val="009A4BD5"/>
    <w:rsid w:val="009A7F1A"/>
    <w:rsid w:val="009B0FF9"/>
    <w:rsid w:val="009B2657"/>
    <w:rsid w:val="009B6FEB"/>
    <w:rsid w:val="009C0815"/>
    <w:rsid w:val="009C12E8"/>
    <w:rsid w:val="009C7936"/>
    <w:rsid w:val="009D3AAF"/>
    <w:rsid w:val="009E148F"/>
    <w:rsid w:val="009F048C"/>
    <w:rsid w:val="009F3B1F"/>
    <w:rsid w:val="009F55EA"/>
    <w:rsid w:val="009F6BA5"/>
    <w:rsid w:val="009F7C64"/>
    <w:rsid w:val="00A04CA2"/>
    <w:rsid w:val="00A060E5"/>
    <w:rsid w:val="00A1046D"/>
    <w:rsid w:val="00A1128D"/>
    <w:rsid w:val="00A135DF"/>
    <w:rsid w:val="00A14A78"/>
    <w:rsid w:val="00A164FE"/>
    <w:rsid w:val="00A206D7"/>
    <w:rsid w:val="00A214E6"/>
    <w:rsid w:val="00A21C52"/>
    <w:rsid w:val="00A2344E"/>
    <w:rsid w:val="00A24003"/>
    <w:rsid w:val="00A2486A"/>
    <w:rsid w:val="00A27CB5"/>
    <w:rsid w:val="00A32D2B"/>
    <w:rsid w:val="00A33CFE"/>
    <w:rsid w:val="00A34F88"/>
    <w:rsid w:val="00A3563B"/>
    <w:rsid w:val="00A37F4F"/>
    <w:rsid w:val="00A40A96"/>
    <w:rsid w:val="00A40C02"/>
    <w:rsid w:val="00A433BA"/>
    <w:rsid w:val="00A4383C"/>
    <w:rsid w:val="00A44A5A"/>
    <w:rsid w:val="00A47300"/>
    <w:rsid w:val="00A474DA"/>
    <w:rsid w:val="00A50502"/>
    <w:rsid w:val="00A5351B"/>
    <w:rsid w:val="00A5675E"/>
    <w:rsid w:val="00A570FD"/>
    <w:rsid w:val="00A57CF7"/>
    <w:rsid w:val="00A61DAA"/>
    <w:rsid w:val="00A62045"/>
    <w:rsid w:val="00A62FB4"/>
    <w:rsid w:val="00A64268"/>
    <w:rsid w:val="00A65023"/>
    <w:rsid w:val="00A65A12"/>
    <w:rsid w:val="00A67007"/>
    <w:rsid w:val="00A67EEC"/>
    <w:rsid w:val="00A70730"/>
    <w:rsid w:val="00A71F5B"/>
    <w:rsid w:val="00A73E05"/>
    <w:rsid w:val="00A74423"/>
    <w:rsid w:val="00A75A06"/>
    <w:rsid w:val="00A75DEC"/>
    <w:rsid w:val="00A7730B"/>
    <w:rsid w:val="00A776E9"/>
    <w:rsid w:val="00A803A0"/>
    <w:rsid w:val="00A82051"/>
    <w:rsid w:val="00A86E65"/>
    <w:rsid w:val="00A9246F"/>
    <w:rsid w:val="00A93DC7"/>
    <w:rsid w:val="00A93E31"/>
    <w:rsid w:val="00A952D7"/>
    <w:rsid w:val="00A9654A"/>
    <w:rsid w:val="00AA29DA"/>
    <w:rsid w:val="00AA2D6A"/>
    <w:rsid w:val="00AA6DFC"/>
    <w:rsid w:val="00AA7B49"/>
    <w:rsid w:val="00AC266D"/>
    <w:rsid w:val="00AC68CE"/>
    <w:rsid w:val="00AD01F0"/>
    <w:rsid w:val="00AD088A"/>
    <w:rsid w:val="00AD10CC"/>
    <w:rsid w:val="00AE3AAF"/>
    <w:rsid w:val="00AE5ED4"/>
    <w:rsid w:val="00AF2DC9"/>
    <w:rsid w:val="00AF401B"/>
    <w:rsid w:val="00AF4593"/>
    <w:rsid w:val="00AF5412"/>
    <w:rsid w:val="00B01F01"/>
    <w:rsid w:val="00B04A8A"/>
    <w:rsid w:val="00B05D7C"/>
    <w:rsid w:val="00B05E69"/>
    <w:rsid w:val="00B12832"/>
    <w:rsid w:val="00B14A7D"/>
    <w:rsid w:val="00B16461"/>
    <w:rsid w:val="00B16CE6"/>
    <w:rsid w:val="00B27E3C"/>
    <w:rsid w:val="00B3341E"/>
    <w:rsid w:val="00B360F9"/>
    <w:rsid w:val="00B362C0"/>
    <w:rsid w:val="00B36628"/>
    <w:rsid w:val="00B3670E"/>
    <w:rsid w:val="00B44383"/>
    <w:rsid w:val="00B45299"/>
    <w:rsid w:val="00B50B2F"/>
    <w:rsid w:val="00B5399B"/>
    <w:rsid w:val="00B56147"/>
    <w:rsid w:val="00B57E6B"/>
    <w:rsid w:val="00B6041B"/>
    <w:rsid w:val="00B606B4"/>
    <w:rsid w:val="00B62FC4"/>
    <w:rsid w:val="00B63EFA"/>
    <w:rsid w:val="00B664A6"/>
    <w:rsid w:val="00B67772"/>
    <w:rsid w:val="00B678AB"/>
    <w:rsid w:val="00B70716"/>
    <w:rsid w:val="00B71258"/>
    <w:rsid w:val="00B737FF"/>
    <w:rsid w:val="00B74131"/>
    <w:rsid w:val="00B74A83"/>
    <w:rsid w:val="00B8174D"/>
    <w:rsid w:val="00B817AB"/>
    <w:rsid w:val="00B81A65"/>
    <w:rsid w:val="00B872FE"/>
    <w:rsid w:val="00B929C7"/>
    <w:rsid w:val="00B9333C"/>
    <w:rsid w:val="00B9530A"/>
    <w:rsid w:val="00B97E20"/>
    <w:rsid w:val="00BA1768"/>
    <w:rsid w:val="00BA1D13"/>
    <w:rsid w:val="00BA3287"/>
    <w:rsid w:val="00BA37A1"/>
    <w:rsid w:val="00BA463D"/>
    <w:rsid w:val="00BA5789"/>
    <w:rsid w:val="00BB06A0"/>
    <w:rsid w:val="00BB0AC6"/>
    <w:rsid w:val="00BB4DD8"/>
    <w:rsid w:val="00BB7180"/>
    <w:rsid w:val="00BB76A6"/>
    <w:rsid w:val="00BB7F20"/>
    <w:rsid w:val="00BC0990"/>
    <w:rsid w:val="00BC09A5"/>
    <w:rsid w:val="00BC0B44"/>
    <w:rsid w:val="00BD0B54"/>
    <w:rsid w:val="00BD2E29"/>
    <w:rsid w:val="00BD5F0E"/>
    <w:rsid w:val="00BD6574"/>
    <w:rsid w:val="00BE5152"/>
    <w:rsid w:val="00BF00C8"/>
    <w:rsid w:val="00BF1391"/>
    <w:rsid w:val="00BF3051"/>
    <w:rsid w:val="00BF32BA"/>
    <w:rsid w:val="00BF3309"/>
    <w:rsid w:val="00BF397E"/>
    <w:rsid w:val="00BF6212"/>
    <w:rsid w:val="00BF75EA"/>
    <w:rsid w:val="00BF76FB"/>
    <w:rsid w:val="00C01EF3"/>
    <w:rsid w:val="00C112F6"/>
    <w:rsid w:val="00C12C64"/>
    <w:rsid w:val="00C14F3D"/>
    <w:rsid w:val="00C223A7"/>
    <w:rsid w:val="00C22506"/>
    <w:rsid w:val="00C2428D"/>
    <w:rsid w:val="00C24997"/>
    <w:rsid w:val="00C24D64"/>
    <w:rsid w:val="00C2647F"/>
    <w:rsid w:val="00C34861"/>
    <w:rsid w:val="00C3585A"/>
    <w:rsid w:val="00C43390"/>
    <w:rsid w:val="00C4433F"/>
    <w:rsid w:val="00C51ADA"/>
    <w:rsid w:val="00C52A73"/>
    <w:rsid w:val="00C53094"/>
    <w:rsid w:val="00C53570"/>
    <w:rsid w:val="00C5407A"/>
    <w:rsid w:val="00C5776F"/>
    <w:rsid w:val="00C57DCA"/>
    <w:rsid w:val="00C60263"/>
    <w:rsid w:val="00C61715"/>
    <w:rsid w:val="00C675DC"/>
    <w:rsid w:val="00C67C73"/>
    <w:rsid w:val="00C708D2"/>
    <w:rsid w:val="00C74CBB"/>
    <w:rsid w:val="00C8131C"/>
    <w:rsid w:val="00C82F7C"/>
    <w:rsid w:val="00C83CF4"/>
    <w:rsid w:val="00C87208"/>
    <w:rsid w:val="00C87D8D"/>
    <w:rsid w:val="00C93B05"/>
    <w:rsid w:val="00C97651"/>
    <w:rsid w:val="00CA1237"/>
    <w:rsid w:val="00CA20B5"/>
    <w:rsid w:val="00CA3034"/>
    <w:rsid w:val="00CB4A7F"/>
    <w:rsid w:val="00CB4C66"/>
    <w:rsid w:val="00CC146B"/>
    <w:rsid w:val="00CC2D97"/>
    <w:rsid w:val="00CC7267"/>
    <w:rsid w:val="00CD3134"/>
    <w:rsid w:val="00CD4EC6"/>
    <w:rsid w:val="00CD72ED"/>
    <w:rsid w:val="00CE0D12"/>
    <w:rsid w:val="00CE3812"/>
    <w:rsid w:val="00CE518B"/>
    <w:rsid w:val="00CE5D86"/>
    <w:rsid w:val="00CE7870"/>
    <w:rsid w:val="00CF12D0"/>
    <w:rsid w:val="00CF1EBD"/>
    <w:rsid w:val="00CF28A1"/>
    <w:rsid w:val="00CF54A2"/>
    <w:rsid w:val="00CF694A"/>
    <w:rsid w:val="00CF7CFF"/>
    <w:rsid w:val="00D001F3"/>
    <w:rsid w:val="00D03683"/>
    <w:rsid w:val="00D1032D"/>
    <w:rsid w:val="00D10FAE"/>
    <w:rsid w:val="00D12ADB"/>
    <w:rsid w:val="00D1404A"/>
    <w:rsid w:val="00D141EA"/>
    <w:rsid w:val="00D14B55"/>
    <w:rsid w:val="00D14C68"/>
    <w:rsid w:val="00D14D9C"/>
    <w:rsid w:val="00D165C1"/>
    <w:rsid w:val="00D20777"/>
    <w:rsid w:val="00D218A6"/>
    <w:rsid w:val="00D218C5"/>
    <w:rsid w:val="00D22B31"/>
    <w:rsid w:val="00D22B58"/>
    <w:rsid w:val="00D23B2B"/>
    <w:rsid w:val="00D252E2"/>
    <w:rsid w:val="00D27CAC"/>
    <w:rsid w:val="00D27CD3"/>
    <w:rsid w:val="00D3087C"/>
    <w:rsid w:val="00D316CB"/>
    <w:rsid w:val="00D32B90"/>
    <w:rsid w:val="00D36FC7"/>
    <w:rsid w:val="00D37F19"/>
    <w:rsid w:val="00D4014D"/>
    <w:rsid w:val="00D403C4"/>
    <w:rsid w:val="00D40CF0"/>
    <w:rsid w:val="00D4167B"/>
    <w:rsid w:val="00D424AC"/>
    <w:rsid w:val="00D4548A"/>
    <w:rsid w:val="00D45C30"/>
    <w:rsid w:val="00D479C1"/>
    <w:rsid w:val="00D51742"/>
    <w:rsid w:val="00D51975"/>
    <w:rsid w:val="00D5441C"/>
    <w:rsid w:val="00D5488E"/>
    <w:rsid w:val="00D601C6"/>
    <w:rsid w:val="00D65771"/>
    <w:rsid w:val="00D73A47"/>
    <w:rsid w:val="00D742B4"/>
    <w:rsid w:val="00D74E46"/>
    <w:rsid w:val="00D75FBD"/>
    <w:rsid w:val="00D8253F"/>
    <w:rsid w:val="00D82A72"/>
    <w:rsid w:val="00D8714B"/>
    <w:rsid w:val="00D90C4F"/>
    <w:rsid w:val="00D93C18"/>
    <w:rsid w:val="00D9567B"/>
    <w:rsid w:val="00DA37C8"/>
    <w:rsid w:val="00DA4E8C"/>
    <w:rsid w:val="00DB5B30"/>
    <w:rsid w:val="00DC0462"/>
    <w:rsid w:val="00DC370A"/>
    <w:rsid w:val="00DC42ED"/>
    <w:rsid w:val="00DC44D4"/>
    <w:rsid w:val="00DC5C45"/>
    <w:rsid w:val="00DD08BA"/>
    <w:rsid w:val="00DD0E4E"/>
    <w:rsid w:val="00DD1207"/>
    <w:rsid w:val="00DD14E0"/>
    <w:rsid w:val="00DD276F"/>
    <w:rsid w:val="00DD2981"/>
    <w:rsid w:val="00DD2DE3"/>
    <w:rsid w:val="00DD6711"/>
    <w:rsid w:val="00DD67FC"/>
    <w:rsid w:val="00DD6966"/>
    <w:rsid w:val="00DE4888"/>
    <w:rsid w:val="00DE5B0D"/>
    <w:rsid w:val="00DE7930"/>
    <w:rsid w:val="00DF0D46"/>
    <w:rsid w:val="00DF6BA2"/>
    <w:rsid w:val="00DF7E96"/>
    <w:rsid w:val="00E04FD5"/>
    <w:rsid w:val="00E06759"/>
    <w:rsid w:val="00E102E4"/>
    <w:rsid w:val="00E12F58"/>
    <w:rsid w:val="00E2042E"/>
    <w:rsid w:val="00E241E1"/>
    <w:rsid w:val="00E24C73"/>
    <w:rsid w:val="00E31958"/>
    <w:rsid w:val="00E34697"/>
    <w:rsid w:val="00E35A78"/>
    <w:rsid w:val="00E37C13"/>
    <w:rsid w:val="00E4278B"/>
    <w:rsid w:val="00E42D19"/>
    <w:rsid w:val="00E44424"/>
    <w:rsid w:val="00E462FC"/>
    <w:rsid w:val="00E46D70"/>
    <w:rsid w:val="00E50182"/>
    <w:rsid w:val="00E608A5"/>
    <w:rsid w:val="00E636DD"/>
    <w:rsid w:val="00E643D1"/>
    <w:rsid w:val="00E65573"/>
    <w:rsid w:val="00E65B7B"/>
    <w:rsid w:val="00E66664"/>
    <w:rsid w:val="00E739DC"/>
    <w:rsid w:val="00E7483B"/>
    <w:rsid w:val="00E74EA2"/>
    <w:rsid w:val="00E764E0"/>
    <w:rsid w:val="00E800C1"/>
    <w:rsid w:val="00E804D5"/>
    <w:rsid w:val="00E8081D"/>
    <w:rsid w:val="00E81FEF"/>
    <w:rsid w:val="00E82909"/>
    <w:rsid w:val="00E83CB4"/>
    <w:rsid w:val="00E85880"/>
    <w:rsid w:val="00E85937"/>
    <w:rsid w:val="00E85F21"/>
    <w:rsid w:val="00E86B47"/>
    <w:rsid w:val="00E9116F"/>
    <w:rsid w:val="00E9186A"/>
    <w:rsid w:val="00E930AC"/>
    <w:rsid w:val="00E9791A"/>
    <w:rsid w:val="00EA2521"/>
    <w:rsid w:val="00EA2BBB"/>
    <w:rsid w:val="00EA3149"/>
    <w:rsid w:val="00EA5184"/>
    <w:rsid w:val="00EA5B5F"/>
    <w:rsid w:val="00EA5EEA"/>
    <w:rsid w:val="00EA6A9D"/>
    <w:rsid w:val="00EA7206"/>
    <w:rsid w:val="00EA7D4B"/>
    <w:rsid w:val="00EB4BC9"/>
    <w:rsid w:val="00EC23D9"/>
    <w:rsid w:val="00EC3B8A"/>
    <w:rsid w:val="00EC4351"/>
    <w:rsid w:val="00EC6CDA"/>
    <w:rsid w:val="00ED0A5A"/>
    <w:rsid w:val="00ED31ED"/>
    <w:rsid w:val="00ED68F7"/>
    <w:rsid w:val="00EE13EA"/>
    <w:rsid w:val="00EE240A"/>
    <w:rsid w:val="00EE2E4D"/>
    <w:rsid w:val="00EE5DC9"/>
    <w:rsid w:val="00EE7772"/>
    <w:rsid w:val="00EF3B4C"/>
    <w:rsid w:val="00EF6EA5"/>
    <w:rsid w:val="00EF70C0"/>
    <w:rsid w:val="00F00BEE"/>
    <w:rsid w:val="00F10500"/>
    <w:rsid w:val="00F11B46"/>
    <w:rsid w:val="00F12920"/>
    <w:rsid w:val="00F16422"/>
    <w:rsid w:val="00F22118"/>
    <w:rsid w:val="00F250DC"/>
    <w:rsid w:val="00F253D9"/>
    <w:rsid w:val="00F258C4"/>
    <w:rsid w:val="00F30966"/>
    <w:rsid w:val="00F36914"/>
    <w:rsid w:val="00F40149"/>
    <w:rsid w:val="00F41A36"/>
    <w:rsid w:val="00F41A7F"/>
    <w:rsid w:val="00F43B52"/>
    <w:rsid w:val="00F4543C"/>
    <w:rsid w:val="00F45A5A"/>
    <w:rsid w:val="00F461C3"/>
    <w:rsid w:val="00F46638"/>
    <w:rsid w:val="00F4706C"/>
    <w:rsid w:val="00F50AAA"/>
    <w:rsid w:val="00F51740"/>
    <w:rsid w:val="00F5202F"/>
    <w:rsid w:val="00F534FB"/>
    <w:rsid w:val="00F55937"/>
    <w:rsid w:val="00F55ABA"/>
    <w:rsid w:val="00F563FD"/>
    <w:rsid w:val="00F56EC1"/>
    <w:rsid w:val="00F617CF"/>
    <w:rsid w:val="00F61E97"/>
    <w:rsid w:val="00F62307"/>
    <w:rsid w:val="00F628BA"/>
    <w:rsid w:val="00F6750C"/>
    <w:rsid w:val="00F67927"/>
    <w:rsid w:val="00F741AA"/>
    <w:rsid w:val="00F76C00"/>
    <w:rsid w:val="00F82FF0"/>
    <w:rsid w:val="00F902F5"/>
    <w:rsid w:val="00F93B4B"/>
    <w:rsid w:val="00F93BAF"/>
    <w:rsid w:val="00FA09CC"/>
    <w:rsid w:val="00FA2947"/>
    <w:rsid w:val="00FA3DA5"/>
    <w:rsid w:val="00FA4134"/>
    <w:rsid w:val="00FA7607"/>
    <w:rsid w:val="00FC00DA"/>
    <w:rsid w:val="00FC2720"/>
    <w:rsid w:val="00FC6CDA"/>
    <w:rsid w:val="00FC75AF"/>
    <w:rsid w:val="00FD0558"/>
    <w:rsid w:val="00FD123C"/>
    <w:rsid w:val="00FD152E"/>
    <w:rsid w:val="00FD3346"/>
    <w:rsid w:val="00FE1699"/>
    <w:rsid w:val="00FE2C91"/>
    <w:rsid w:val="00FE5D7F"/>
    <w:rsid w:val="00FE70CE"/>
    <w:rsid w:val="00FF1984"/>
    <w:rsid w:val="00FF20BF"/>
    <w:rsid w:val="00FF7DB0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E1B4D"/>
  <w15:chartTrackingRefBased/>
  <w15:docId w15:val="{D5CBD483-8903-4079-93EA-A5C1E0554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5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36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6FA"/>
  </w:style>
  <w:style w:type="paragraph" w:styleId="Footer">
    <w:name w:val="footer"/>
    <w:basedOn w:val="Normal"/>
    <w:link w:val="FooterChar"/>
    <w:uiPriority w:val="99"/>
    <w:unhideWhenUsed/>
    <w:rsid w:val="001C36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6FA"/>
  </w:style>
  <w:style w:type="paragraph" w:styleId="ListParagraph">
    <w:name w:val="List Paragraph"/>
    <w:basedOn w:val="Normal"/>
    <w:uiPriority w:val="1"/>
    <w:qFormat/>
    <w:rsid w:val="00557E22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61E9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61E97"/>
    <w:rPr>
      <w:rFonts w:ascii="Arial" w:eastAsia="Arial" w:hAnsi="Arial" w:cs="Arial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E859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8593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81FE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0C53D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D7C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7C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7CC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7C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7CCF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1958D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otos.app.goo.gl/Lr82pHccow8treUQ8" TargetMode="Externa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urbancruise.in/delhi" TargetMode="External"/><Relationship Id="rId2" Type="http://schemas.openxmlformats.org/officeDocument/2006/relationships/hyperlink" Target="mailto:delhi@urbancruise.in" TargetMode="External"/><Relationship Id="rId1" Type="http://schemas.openxmlformats.org/officeDocument/2006/relationships/image" Target="media/image11.png"/><Relationship Id="rId5" Type="http://schemas.openxmlformats.org/officeDocument/2006/relationships/hyperlink" Target="http://www.urbancruise.in/delhi" TargetMode="External"/><Relationship Id="rId4" Type="http://schemas.openxmlformats.org/officeDocument/2006/relationships/hyperlink" Target="mailto:delhi@urbancruise.in" TargetMode="Externa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Relationship Id="rId9" Type="http://schemas.openxmlformats.org/officeDocument/2006/relationships/image" Target="media/image7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B03D638ACF34B05B58DE085B2E60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710BD-CC94-4616-832C-F2C7533CB651}"/>
      </w:docPartPr>
      <w:docPartBody>
        <w:p w:rsidR="002E3561" w:rsidRDefault="0094631D" w:rsidP="0094631D">
          <w:pPr>
            <w:pStyle w:val="1B03D638ACF34B05B58DE085B2E60C53"/>
          </w:pPr>
          <w:r w:rsidRPr="00DD0FEE">
            <w:rPr>
              <w:rStyle w:val="PlaceholderText"/>
            </w:rPr>
            <w:t>Click or tap to enter a date.</w:t>
          </w:r>
        </w:p>
      </w:docPartBody>
    </w:docPart>
    <w:docPart>
      <w:docPartPr>
        <w:name w:val="B5AAEA5D5D674DC5B2F0FA31DF004A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A1979E-F845-41BD-A9A7-0229E01E3BED}"/>
      </w:docPartPr>
      <w:docPartBody>
        <w:p w:rsidR="000D1E71" w:rsidRDefault="00CD009E" w:rsidP="00CD009E">
          <w:pPr>
            <w:pStyle w:val="B5AAEA5D5D674DC5B2F0FA31DF004AA6"/>
          </w:pPr>
          <w:r w:rsidRPr="00DD0FEE">
            <w:rPr>
              <w:rStyle w:val="PlaceholderText"/>
            </w:rPr>
            <w:t>Choose an item.</w:t>
          </w:r>
        </w:p>
      </w:docPartBody>
    </w:docPart>
    <w:docPart>
      <w:docPartPr>
        <w:name w:val="0132F5B13A6043469A9E2631A853B4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2C470-C54E-4F45-AE25-EAC28238CF03}"/>
      </w:docPartPr>
      <w:docPartBody>
        <w:p w:rsidR="00E778F4" w:rsidRDefault="00416F8B" w:rsidP="00416F8B">
          <w:pPr>
            <w:pStyle w:val="0132F5B13A6043469A9E2631A853B4B5"/>
          </w:pPr>
          <w:r w:rsidRPr="00DD0FEE">
            <w:rPr>
              <w:rStyle w:val="PlaceholderText"/>
            </w:rPr>
            <w:t>Click or tap to enter a date.</w:t>
          </w:r>
        </w:p>
      </w:docPartBody>
    </w:docPart>
    <w:docPart>
      <w:docPartPr>
        <w:name w:val="6DBE3FF36D6847C1A03F4E6432394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5627F-FC8B-4B1F-9980-0232C5437BDB}"/>
      </w:docPartPr>
      <w:docPartBody>
        <w:p w:rsidR="00057CC6" w:rsidRDefault="00621450" w:rsidP="00621450">
          <w:pPr>
            <w:pStyle w:val="6DBE3FF36D6847C1A03F4E64323941C1"/>
          </w:pPr>
          <w:r w:rsidRPr="00DD0FEE">
            <w:rPr>
              <w:rStyle w:val="PlaceholderText"/>
            </w:rPr>
            <w:t>Click or tap to enter a date.</w:t>
          </w:r>
        </w:p>
      </w:docPartBody>
    </w:docPart>
    <w:docPart>
      <w:docPartPr>
        <w:name w:val="97594E5348AF444B956D293950F616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2CC80C-B0AC-43C9-BEBE-5521A614CB17}"/>
      </w:docPartPr>
      <w:docPartBody>
        <w:p w:rsidR="00057CC6" w:rsidRDefault="00621450" w:rsidP="00621450">
          <w:pPr>
            <w:pStyle w:val="97594E5348AF444B956D293950F61620"/>
          </w:pPr>
          <w:r w:rsidRPr="00DD0FEE">
            <w:rPr>
              <w:rStyle w:val="PlaceholderText"/>
            </w:rPr>
            <w:t>Click or tap to enter a date.</w:t>
          </w:r>
        </w:p>
      </w:docPartBody>
    </w:docPart>
    <w:docPart>
      <w:docPartPr>
        <w:name w:val="FCD0C18449444AF9B4CFD9E503D724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D5A6A3-5C74-4850-9AC2-5B82D44BCAC0}"/>
      </w:docPartPr>
      <w:docPartBody>
        <w:p w:rsidR="00057CC6" w:rsidRDefault="00621450" w:rsidP="00621450">
          <w:pPr>
            <w:pStyle w:val="FCD0C18449444AF9B4CFD9E503D72458"/>
          </w:pPr>
          <w:r w:rsidRPr="00DD0FEE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FE1"/>
    <w:rsid w:val="00010D6D"/>
    <w:rsid w:val="00053CE7"/>
    <w:rsid w:val="00057CC6"/>
    <w:rsid w:val="000807E0"/>
    <w:rsid w:val="000A287B"/>
    <w:rsid w:val="000A31A5"/>
    <w:rsid w:val="000C15F6"/>
    <w:rsid w:val="000D1E71"/>
    <w:rsid w:val="000E751E"/>
    <w:rsid w:val="001040EF"/>
    <w:rsid w:val="0010690E"/>
    <w:rsid w:val="001123A6"/>
    <w:rsid w:val="001240AC"/>
    <w:rsid w:val="00125E24"/>
    <w:rsid w:val="00130602"/>
    <w:rsid w:val="0014738B"/>
    <w:rsid w:val="00156E5B"/>
    <w:rsid w:val="00163D88"/>
    <w:rsid w:val="00190102"/>
    <w:rsid w:val="001902C3"/>
    <w:rsid w:val="001A4B30"/>
    <w:rsid w:val="00212219"/>
    <w:rsid w:val="00233295"/>
    <w:rsid w:val="00286E43"/>
    <w:rsid w:val="002C0737"/>
    <w:rsid w:val="002E3561"/>
    <w:rsid w:val="002F1D79"/>
    <w:rsid w:val="002F286F"/>
    <w:rsid w:val="002F5041"/>
    <w:rsid w:val="003327A2"/>
    <w:rsid w:val="00371A9B"/>
    <w:rsid w:val="00395470"/>
    <w:rsid w:val="003C252F"/>
    <w:rsid w:val="003F189B"/>
    <w:rsid w:val="00402CAB"/>
    <w:rsid w:val="00415F9A"/>
    <w:rsid w:val="00416F8B"/>
    <w:rsid w:val="004212E9"/>
    <w:rsid w:val="004A79D8"/>
    <w:rsid w:val="004C3286"/>
    <w:rsid w:val="004E348B"/>
    <w:rsid w:val="004E4D83"/>
    <w:rsid w:val="00505548"/>
    <w:rsid w:val="00527B99"/>
    <w:rsid w:val="00545923"/>
    <w:rsid w:val="005E2D1B"/>
    <w:rsid w:val="00605D21"/>
    <w:rsid w:val="00621450"/>
    <w:rsid w:val="0065490F"/>
    <w:rsid w:val="006632E8"/>
    <w:rsid w:val="00684784"/>
    <w:rsid w:val="006A09BF"/>
    <w:rsid w:val="006A23A1"/>
    <w:rsid w:val="006A7447"/>
    <w:rsid w:val="006C653F"/>
    <w:rsid w:val="006F559E"/>
    <w:rsid w:val="006F62DB"/>
    <w:rsid w:val="00791186"/>
    <w:rsid w:val="00793623"/>
    <w:rsid w:val="007D521A"/>
    <w:rsid w:val="007D675F"/>
    <w:rsid w:val="007E7374"/>
    <w:rsid w:val="00813E6A"/>
    <w:rsid w:val="00831EBF"/>
    <w:rsid w:val="00834554"/>
    <w:rsid w:val="00854291"/>
    <w:rsid w:val="008C2331"/>
    <w:rsid w:val="008D24BF"/>
    <w:rsid w:val="008F4E8E"/>
    <w:rsid w:val="009375F0"/>
    <w:rsid w:val="00943D0D"/>
    <w:rsid w:val="0094631D"/>
    <w:rsid w:val="00967C59"/>
    <w:rsid w:val="00970969"/>
    <w:rsid w:val="009849F9"/>
    <w:rsid w:val="00987D50"/>
    <w:rsid w:val="00996E3E"/>
    <w:rsid w:val="009C72D2"/>
    <w:rsid w:val="009D64F6"/>
    <w:rsid w:val="009E2294"/>
    <w:rsid w:val="009F7592"/>
    <w:rsid w:val="00A13F5B"/>
    <w:rsid w:val="00A164FE"/>
    <w:rsid w:val="00A30BAF"/>
    <w:rsid w:val="00A36C5B"/>
    <w:rsid w:val="00A47655"/>
    <w:rsid w:val="00A65A12"/>
    <w:rsid w:val="00A776E9"/>
    <w:rsid w:val="00A977A2"/>
    <w:rsid w:val="00AC160B"/>
    <w:rsid w:val="00AD509F"/>
    <w:rsid w:val="00AE00D8"/>
    <w:rsid w:val="00AE1BD8"/>
    <w:rsid w:val="00B17744"/>
    <w:rsid w:val="00B31E67"/>
    <w:rsid w:val="00B62965"/>
    <w:rsid w:val="00B737FF"/>
    <w:rsid w:val="00B84B84"/>
    <w:rsid w:val="00B872FE"/>
    <w:rsid w:val="00B94A04"/>
    <w:rsid w:val="00BB2F97"/>
    <w:rsid w:val="00BB32C7"/>
    <w:rsid w:val="00BD1FE1"/>
    <w:rsid w:val="00BE356C"/>
    <w:rsid w:val="00C0405F"/>
    <w:rsid w:val="00C13F8C"/>
    <w:rsid w:val="00C17CE2"/>
    <w:rsid w:val="00C544CC"/>
    <w:rsid w:val="00C66A51"/>
    <w:rsid w:val="00C67C93"/>
    <w:rsid w:val="00CB71B3"/>
    <w:rsid w:val="00CC011B"/>
    <w:rsid w:val="00CD009E"/>
    <w:rsid w:val="00CD72ED"/>
    <w:rsid w:val="00CE518B"/>
    <w:rsid w:val="00CF33C7"/>
    <w:rsid w:val="00D405BB"/>
    <w:rsid w:val="00D41592"/>
    <w:rsid w:val="00D53D3F"/>
    <w:rsid w:val="00E006B2"/>
    <w:rsid w:val="00E0230C"/>
    <w:rsid w:val="00E147C7"/>
    <w:rsid w:val="00E54DE1"/>
    <w:rsid w:val="00E778F4"/>
    <w:rsid w:val="00E82910"/>
    <w:rsid w:val="00EC60A9"/>
    <w:rsid w:val="00ED4B6E"/>
    <w:rsid w:val="00ED5256"/>
    <w:rsid w:val="00ED7B7C"/>
    <w:rsid w:val="00F02219"/>
    <w:rsid w:val="00F14D5D"/>
    <w:rsid w:val="00F40984"/>
    <w:rsid w:val="00F41A7F"/>
    <w:rsid w:val="00F534FB"/>
    <w:rsid w:val="00F60834"/>
    <w:rsid w:val="00F71D3F"/>
    <w:rsid w:val="00FF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21450"/>
    <w:rPr>
      <w:color w:val="808080"/>
    </w:rPr>
  </w:style>
  <w:style w:type="paragraph" w:customStyle="1" w:styleId="1B03D638ACF34B05B58DE085B2E60C53">
    <w:name w:val="1B03D638ACF34B05B58DE085B2E60C53"/>
    <w:rsid w:val="0094631D"/>
  </w:style>
  <w:style w:type="paragraph" w:customStyle="1" w:styleId="B5AAEA5D5D674DC5B2F0FA31DF004AA6">
    <w:name w:val="B5AAEA5D5D674DC5B2F0FA31DF004AA6"/>
    <w:rsid w:val="00CD009E"/>
  </w:style>
  <w:style w:type="paragraph" w:customStyle="1" w:styleId="0132F5B13A6043469A9E2631A853B4B5">
    <w:name w:val="0132F5B13A6043469A9E2631A853B4B5"/>
    <w:rsid w:val="00416F8B"/>
  </w:style>
  <w:style w:type="paragraph" w:customStyle="1" w:styleId="6DBE3FF36D6847C1A03F4E64323941C1">
    <w:name w:val="6DBE3FF36D6847C1A03F4E64323941C1"/>
    <w:rsid w:val="00621450"/>
    <w:pPr>
      <w:spacing w:line="278" w:lineRule="auto"/>
    </w:pPr>
    <w:rPr>
      <w:sz w:val="24"/>
      <w:szCs w:val="24"/>
      <w:lang w:val="en-US" w:eastAsia="en-US"/>
    </w:rPr>
  </w:style>
  <w:style w:type="paragraph" w:customStyle="1" w:styleId="97594E5348AF444B956D293950F61620">
    <w:name w:val="97594E5348AF444B956D293950F61620"/>
    <w:rsid w:val="00621450"/>
    <w:pPr>
      <w:spacing w:line="278" w:lineRule="auto"/>
    </w:pPr>
    <w:rPr>
      <w:sz w:val="24"/>
      <w:szCs w:val="24"/>
      <w:lang w:val="en-US" w:eastAsia="en-US"/>
    </w:rPr>
  </w:style>
  <w:style w:type="paragraph" w:customStyle="1" w:styleId="FCD0C18449444AF9B4CFD9E503D72458">
    <w:name w:val="FCD0C18449444AF9B4CFD9E503D72458"/>
    <w:rsid w:val="00621450"/>
    <w:pPr>
      <w:spacing w:line="278" w:lineRule="auto"/>
    </w:pPr>
    <w:rPr>
      <w:sz w:val="24"/>
      <w:szCs w:val="24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8646C0-9E1F-4723-A41D-6E5C71690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Urban Cruise</dc:creator>
  <cp:keywords/>
  <dc:description/>
  <cp:lastModifiedBy>admin</cp:lastModifiedBy>
  <cp:revision>315</cp:revision>
  <cp:lastPrinted>2024-07-20T16:05:00Z</cp:lastPrinted>
  <dcterms:created xsi:type="dcterms:W3CDTF">2023-07-10T18:25:00Z</dcterms:created>
  <dcterms:modified xsi:type="dcterms:W3CDTF">2026-07-09T08:48:00Z</dcterms:modified>
</cp:coreProperties>
</file>