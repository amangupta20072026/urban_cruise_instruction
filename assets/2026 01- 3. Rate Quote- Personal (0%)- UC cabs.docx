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560FD" w14:textId="76DCE780" w:rsidR="00863A89" w:rsidRPr="00C708D2" w:rsidRDefault="00863A89" w:rsidP="00863A89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C708D2">
        <w:rPr>
          <w:rFonts w:cstheme="minorHAnsi"/>
          <w:b/>
          <w:bCs/>
          <w:sz w:val="28"/>
          <w:szCs w:val="28"/>
        </w:rPr>
        <w:t xml:space="preserve">Dear Mr. </w:t>
      </w:r>
      <w:r>
        <w:rPr>
          <w:rFonts w:cstheme="minorHAnsi"/>
          <w:b/>
          <w:bCs/>
          <w:sz w:val="28"/>
          <w:szCs w:val="28"/>
        </w:rPr>
        <w:t>Vijay</w:t>
      </w:r>
      <w:r w:rsidRPr="00C708D2">
        <w:rPr>
          <w:rFonts w:cstheme="minorHAnsi"/>
          <w:b/>
          <w:bCs/>
          <w:sz w:val="28"/>
          <w:szCs w:val="28"/>
        </w:rPr>
        <w:tab/>
      </w:r>
      <w:r w:rsidRPr="00C708D2">
        <w:rPr>
          <w:rFonts w:cstheme="minorHAnsi"/>
          <w:b/>
          <w:bCs/>
          <w:sz w:val="28"/>
          <w:szCs w:val="28"/>
        </w:rPr>
        <w:tab/>
      </w:r>
      <w:r w:rsidRPr="0074329A">
        <w:rPr>
          <w:rFonts w:ascii="Impact" w:hAnsi="Impact" w:cstheme="minorHAnsi"/>
          <w:color w:val="009900"/>
          <w:sz w:val="32"/>
          <w:szCs w:val="32"/>
        </w:rPr>
        <w:tab/>
      </w:r>
      <w:r>
        <w:rPr>
          <w:rFonts w:ascii="Impact" w:hAnsi="Impact" w:cstheme="minorHAnsi"/>
          <w:color w:val="009900"/>
          <w:sz w:val="32"/>
          <w:szCs w:val="32"/>
        </w:rPr>
        <w:t xml:space="preserve">        </w:t>
      </w:r>
      <w:r>
        <w:rPr>
          <w:rFonts w:ascii="Impact" w:hAnsi="Impact" w:cstheme="minorHAnsi"/>
          <w:color w:val="009900"/>
          <w:sz w:val="32"/>
          <w:szCs w:val="32"/>
          <w:u w:val="single"/>
        </w:rPr>
        <w:t>RATE QUOTATION</w:t>
      </w:r>
      <w:r w:rsidRPr="00C708D2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 xml:space="preserve">         </w:t>
      </w:r>
      <w:r w:rsidRPr="00C708D2">
        <w:rPr>
          <w:rFonts w:cstheme="minorHAnsi"/>
          <w:b/>
          <w:bCs/>
          <w:sz w:val="28"/>
          <w:szCs w:val="28"/>
        </w:rPr>
        <w:tab/>
      </w:r>
      <w:r w:rsidRPr="00C708D2">
        <w:rPr>
          <w:rFonts w:cstheme="minorHAnsi"/>
          <w:b/>
          <w:bCs/>
          <w:sz w:val="28"/>
          <w:szCs w:val="28"/>
        </w:rPr>
        <w:tab/>
      </w:r>
      <w:r>
        <w:rPr>
          <w:rFonts w:cstheme="minorHAnsi"/>
          <w:b/>
          <w:bCs/>
          <w:sz w:val="28"/>
          <w:szCs w:val="28"/>
        </w:rPr>
        <w:t xml:space="preserve">         </w:t>
      </w:r>
      <w:sdt>
        <w:sdtPr>
          <w:rPr>
            <w:rFonts w:cstheme="minorHAnsi"/>
            <w:b/>
            <w:bCs/>
            <w:sz w:val="28"/>
            <w:szCs w:val="28"/>
          </w:rPr>
          <w:id w:val="1724706265"/>
          <w:placeholder>
            <w:docPart w:val="0132F5B13A6043469A9E2631A853B4B5"/>
          </w:placeholder>
          <w:date w:fullDate="2026-02-01T00:00:00Z">
            <w:dateFormat w:val="d-MMM-yy"/>
            <w:lid w:val="en-IN"/>
            <w:storeMappedDataAs w:val="dateTime"/>
            <w:calendar w:val="gregorian"/>
          </w:date>
        </w:sdtPr>
        <w:sdtContent>
          <w:r w:rsidR="005760ED">
            <w:rPr>
              <w:rFonts w:cstheme="minorHAnsi"/>
              <w:b/>
              <w:bCs/>
              <w:sz w:val="28"/>
              <w:szCs w:val="28"/>
            </w:rPr>
            <w:t>1-Feb-26</w:t>
          </w:r>
        </w:sdtContent>
      </w:sdt>
    </w:p>
    <w:p w14:paraId="7AE695A9" w14:textId="2B3D4663" w:rsidR="00863A89" w:rsidRPr="005E0F4B" w:rsidRDefault="00863A89" w:rsidP="00863A89">
      <w:pPr>
        <w:spacing w:after="0" w:line="240" w:lineRule="auto"/>
        <w:rPr>
          <w:rFonts w:cstheme="minorHAnsi"/>
          <w:b/>
          <w:bCs/>
        </w:rPr>
      </w:pPr>
      <w:r w:rsidRPr="005E0F4B">
        <w:rPr>
          <w:rFonts w:cstheme="minorHAnsi"/>
        </w:rPr>
        <w:t xml:space="preserve">  </w:t>
      </w:r>
      <w:r w:rsidR="00DA4E8C">
        <w:rPr>
          <w:rFonts w:cstheme="minorHAnsi"/>
          <w:b/>
          <w:bCs/>
        </w:rPr>
        <w:t>Delhi</w:t>
      </w:r>
      <w:r w:rsidRPr="005E0F4B">
        <w:rPr>
          <w:rFonts w:cstheme="minorHAnsi"/>
          <w:b/>
          <w:bCs/>
        </w:rPr>
        <w:tab/>
      </w:r>
    </w:p>
    <w:p w14:paraId="7B0866BB" w14:textId="77777777" w:rsidR="00863A89" w:rsidRPr="00173AE6" w:rsidRDefault="00863A89" w:rsidP="00863A89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0C5A1B55" w14:textId="77777777" w:rsidR="00863A89" w:rsidRPr="00EA2BBB" w:rsidRDefault="00863A89" w:rsidP="00863A89">
      <w:pPr>
        <w:spacing w:after="0" w:line="240" w:lineRule="auto"/>
        <w:rPr>
          <w:rFonts w:cstheme="minorHAnsi"/>
          <w:b/>
          <w:bCs/>
          <w:i/>
          <w:iCs/>
          <w:color w:val="C00000"/>
          <w:sz w:val="26"/>
          <w:szCs w:val="26"/>
        </w:rPr>
      </w:pPr>
      <w:r w:rsidRPr="00EA2BBB">
        <w:rPr>
          <w:rFonts w:cstheme="minorHAnsi"/>
          <w:b/>
          <w:bCs/>
          <w:i/>
          <w:iCs/>
          <w:color w:val="C00000"/>
          <w:sz w:val="26"/>
          <w:szCs w:val="26"/>
        </w:rPr>
        <w:t>Greetings from Urban Cruise™</w:t>
      </w:r>
      <w:r>
        <w:rPr>
          <w:rFonts w:cstheme="minorHAnsi"/>
          <w:b/>
          <w:bCs/>
          <w:i/>
          <w:iCs/>
          <w:color w:val="C00000"/>
          <w:sz w:val="26"/>
          <w:szCs w:val="26"/>
        </w:rPr>
        <w:t>!</w:t>
      </w:r>
    </w:p>
    <w:p w14:paraId="17C3F027" w14:textId="20CDBB0B" w:rsidR="00D8253F" w:rsidRPr="00370C47" w:rsidRDefault="00D8253F" w:rsidP="001C36FA">
      <w:pPr>
        <w:spacing w:after="0" w:line="240" w:lineRule="auto"/>
        <w:rPr>
          <w:rFonts w:cstheme="minorHAnsi"/>
          <w:sz w:val="10"/>
          <w:szCs w:val="10"/>
        </w:rPr>
      </w:pPr>
    </w:p>
    <w:p w14:paraId="2F36212A" w14:textId="6E045C81" w:rsidR="001C36FA" w:rsidRPr="00EA2BBB" w:rsidRDefault="006A520A" w:rsidP="001C36FA">
      <w:pPr>
        <w:spacing w:after="0" w:line="240" w:lineRule="auto"/>
        <w:rPr>
          <w:rFonts w:cstheme="minorHAnsi"/>
          <w:sz w:val="26"/>
          <w:szCs w:val="26"/>
        </w:rPr>
      </w:pPr>
      <w:r w:rsidRPr="00EA2BBB">
        <w:rPr>
          <w:rFonts w:cstheme="minorHAnsi"/>
          <w:sz w:val="26"/>
          <w:szCs w:val="26"/>
        </w:rPr>
        <w:t xml:space="preserve">With reference to your </w:t>
      </w:r>
      <w:r w:rsidR="00E85937" w:rsidRPr="00EA2BBB">
        <w:rPr>
          <w:rFonts w:cstheme="minorHAnsi"/>
          <w:sz w:val="26"/>
          <w:szCs w:val="26"/>
        </w:rPr>
        <w:t xml:space="preserve">Enquiry, pls find the </w:t>
      </w:r>
      <w:r w:rsidR="00D8253F" w:rsidRPr="00EA2BBB">
        <w:rPr>
          <w:rFonts w:cstheme="minorHAnsi"/>
          <w:sz w:val="26"/>
          <w:szCs w:val="26"/>
        </w:rPr>
        <w:t>Trip details</w:t>
      </w:r>
      <w:r w:rsidR="00CE0D12" w:rsidRPr="00EA2BBB">
        <w:rPr>
          <w:rFonts w:cstheme="minorHAnsi"/>
          <w:sz w:val="26"/>
          <w:szCs w:val="26"/>
        </w:rPr>
        <w:t>, Vehicle Options &amp;</w:t>
      </w:r>
      <w:r w:rsidR="00D8253F" w:rsidRPr="00EA2BBB">
        <w:rPr>
          <w:rFonts w:cstheme="minorHAnsi"/>
          <w:sz w:val="26"/>
          <w:szCs w:val="26"/>
        </w:rPr>
        <w:t xml:space="preserve"> </w:t>
      </w:r>
      <w:r w:rsidR="00AF4593" w:rsidRPr="00EA2BBB">
        <w:rPr>
          <w:rFonts w:cstheme="minorHAnsi"/>
          <w:sz w:val="26"/>
          <w:szCs w:val="26"/>
        </w:rPr>
        <w:t>P</w:t>
      </w:r>
      <w:r w:rsidR="00E85937" w:rsidRPr="00EA2BBB">
        <w:rPr>
          <w:rFonts w:cstheme="minorHAnsi"/>
          <w:sz w:val="26"/>
          <w:szCs w:val="26"/>
        </w:rPr>
        <w:t>ricing</w:t>
      </w:r>
      <w:r w:rsidR="00FE1699" w:rsidRPr="00EA2BBB">
        <w:rPr>
          <w:rFonts w:cstheme="minorHAnsi"/>
          <w:sz w:val="26"/>
          <w:szCs w:val="26"/>
        </w:rPr>
        <w:t>-</w:t>
      </w:r>
      <w:r w:rsidR="00E85937" w:rsidRPr="00EA2BBB">
        <w:rPr>
          <w:rFonts w:cstheme="minorHAnsi"/>
          <w:sz w:val="26"/>
          <w:szCs w:val="26"/>
        </w:rPr>
        <w:t xml:space="preserve"> </w:t>
      </w:r>
    </w:p>
    <w:p w14:paraId="464B9AB4" w14:textId="7AE9CB79" w:rsidR="00176A77" w:rsidRPr="00262BB3" w:rsidRDefault="00176A77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</w:p>
    <w:tbl>
      <w:tblPr>
        <w:tblW w:w="10916" w:type="dxa"/>
        <w:tblInd w:w="-307" w:type="dxa"/>
        <w:tblBorders>
          <w:top w:val="single" w:sz="18" w:space="0" w:color="008000"/>
          <w:left w:val="single" w:sz="18" w:space="0" w:color="008000"/>
          <w:bottom w:val="single" w:sz="18" w:space="0" w:color="008000"/>
          <w:right w:val="single" w:sz="18" w:space="0" w:color="008000"/>
          <w:insideV w:val="single" w:sz="18" w:space="0" w:color="008000"/>
        </w:tblBorders>
        <w:tblLook w:val="04A0" w:firstRow="1" w:lastRow="0" w:firstColumn="1" w:lastColumn="0" w:noHBand="0" w:noVBand="1"/>
      </w:tblPr>
      <w:tblGrid>
        <w:gridCol w:w="1138"/>
        <w:gridCol w:w="1558"/>
        <w:gridCol w:w="1132"/>
        <w:gridCol w:w="1559"/>
        <w:gridCol w:w="851"/>
        <w:gridCol w:w="3118"/>
        <w:gridCol w:w="1560"/>
      </w:tblGrid>
      <w:tr w:rsidR="001B0D2A" w:rsidRPr="00584C36" w14:paraId="45E68EC4" w14:textId="77777777" w:rsidTr="00A5351B">
        <w:trPr>
          <w:trHeight w:val="342"/>
        </w:trPr>
        <w:tc>
          <w:tcPr>
            <w:tcW w:w="10916" w:type="dxa"/>
            <w:gridSpan w:val="7"/>
            <w:tcBorders>
              <w:top w:val="single" w:sz="18" w:space="0" w:color="008000"/>
              <w:bottom w:val="single" w:sz="18" w:space="0" w:color="008000"/>
            </w:tcBorders>
            <w:shd w:val="clear" w:color="000000" w:fill="009900"/>
            <w:vAlign w:val="center"/>
            <w:hideMark/>
          </w:tcPr>
          <w:p w14:paraId="74A054EA" w14:textId="77777777" w:rsidR="001B0D2A" w:rsidRPr="00584C36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IN"/>
              </w:rPr>
            </w:pPr>
            <w:bookmarkStart w:id="0" w:name="_Hlk149155627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eastAsia="en-IN"/>
              </w:rPr>
              <w:t>YOUR TRAVEL REQUIREMENT</w:t>
            </w:r>
          </w:p>
        </w:tc>
      </w:tr>
      <w:tr w:rsidR="00342A13" w:rsidRPr="00425A2D" w14:paraId="12A0D042" w14:textId="77777777" w:rsidTr="00A5351B">
        <w:trPr>
          <w:trHeight w:val="338"/>
        </w:trPr>
        <w:tc>
          <w:tcPr>
            <w:tcW w:w="1138" w:type="dxa"/>
            <w:vMerge w:val="restart"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  <w:hideMark/>
          </w:tcPr>
          <w:p w14:paraId="00E91138" w14:textId="3D2AB5EE" w:rsidR="00342A13" w:rsidRPr="00A44A5A" w:rsidRDefault="00342A13" w:rsidP="00425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bookmarkStart w:id="1" w:name="_Hlk140323622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 xml:space="preserve">Travel </w:t>
            </w:r>
          </w:p>
          <w:p w14:paraId="49ADDF8C" w14:textId="68A0EE76" w:rsidR="00342A13" w:rsidRPr="00C51ADA" w:rsidRDefault="00342A13" w:rsidP="00425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Detail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</w:tc>
        <w:tc>
          <w:tcPr>
            <w:tcW w:w="1558" w:type="dxa"/>
            <w:tcBorders>
              <w:top w:val="single" w:sz="18" w:space="0" w:color="008000"/>
              <w:left w:val="single" w:sz="4" w:space="0" w:color="A6A6A6" w:themeColor="background1" w:themeShade="A6"/>
              <w:bottom w:val="nil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  <w:hideMark/>
          </w:tcPr>
          <w:p w14:paraId="40BBF50F" w14:textId="10A90FF3" w:rsidR="00342A13" w:rsidRPr="00342A13" w:rsidRDefault="00000000" w:rsidP="00342A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6600"/>
                <w:lang w:eastAsia="en-IN"/>
              </w:rPr>
            </w:pPr>
            <w:sdt>
              <w:sdtPr>
                <w:rPr>
                  <w:rFonts w:eastAsia="Times New Roman" w:cstheme="minorHAnsi"/>
                  <w:b/>
                  <w:bCs/>
                  <w:color w:val="0033CC"/>
                  <w:lang w:eastAsia="en-IN"/>
                </w:rPr>
                <w:id w:val="-428429096"/>
                <w:placeholder>
                  <w:docPart w:val="2A7BF04EA24840D0A5D554852425FBBB"/>
                </w:placeholder>
                <w:date w:fullDate="2024-11-09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1A69C6">
                  <w:rPr>
                    <w:rFonts w:eastAsia="Times New Roman" w:cstheme="minorHAnsi"/>
                    <w:b/>
                    <w:bCs/>
                    <w:color w:val="0033CC"/>
                    <w:lang w:eastAsia="en-IN"/>
                  </w:rPr>
                  <w:t>9-Nov</w:t>
                </w:r>
              </w:sdtContent>
            </w:sdt>
            <w:r w:rsidR="00342A13" w:rsidRPr="00342A13">
              <w:rPr>
                <w:rFonts w:eastAsia="Times New Roman" w:cstheme="minorHAnsi"/>
                <w:b/>
                <w:bCs/>
                <w:color w:val="0033CC"/>
                <w:lang w:eastAsia="en-IN"/>
              </w:rPr>
              <w:t xml:space="preserve"> 6.30</w:t>
            </w:r>
            <w:r w:rsidR="00342A13" w:rsidRPr="00342A13">
              <w:rPr>
                <w:rFonts w:eastAsia="Times New Roman" w:cstheme="minorHAnsi"/>
                <w:color w:val="0033CC"/>
                <w:lang w:eastAsia="en-IN"/>
              </w:rPr>
              <w:t>am</w:t>
            </w:r>
          </w:p>
        </w:tc>
        <w:tc>
          <w:tcPr>
            <w:tcW w:w="6660" w:type="dxa"/>
            <w:gridSpan w:val="4"/>
            <w:vMerge w:val="restart"/>
            <w:tcBorders>
              <w:top w:val="single" w:sz="18" w:space="0" w:color="008000"/>
              <w:left w:val="single" w:sz="4" w:space="0" w:color="7F7F7F" w:themeColor="text1" w:themeTint="80"/>
              <w:bottom w:val="single" w:sz="18" w:space="0" w:color="008000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5B5046A" w14:textId="346FAB6E" w:rsidR="00342A13" w:rsidRPr="008B5F39" w:rsidRDefault="00342A13" w:rsidP="00540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- </w:t>
            </w:r>
            <w:proofErr w:type="spellStart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Trimbakeshwar</w:t>
            </w:r>
            <w:proofErr w:type="spellEnd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| 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8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- Nashik SS | 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9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- Nashik to Shirdi, Shirdi SS |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 Mar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- Shirdi to </w:t>
            </w:r>
            <w:proofErr w:type="spellStart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ShaniSignapur</w:t>
            </w:r>
            <w:proofErr w:type="spellEnd"/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to Aurangabad |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2- Aurangabad SS | 3- Aurangabad to Mumbai A</w:t>
            </w:r>
            <w:r w:rsidR="005E00E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0050 </w:t>
            </w:r>
          </w:p>
        </w:tc>
        <w:tc>
          <w:tcPr>
            <w:tcW w:w="1560" w:type="dxa"/>
            <w:tcBorders>
              <w:top w:val="single" w:sz="18" w:space="0" w:color="008000"/>
              <w:left w:val="single" w:sz="4" w:space="0" w:color="A6A6A6" w:themeColor="background1" w:themeShade="A6"/>
              <w:bottom w:val="nil"/>
              <w:right w:val="single" w:sz="18" w:space="0" w:color="008000"/>
            </w:tcBorders>
            <w:shd w:val="clear" w:color="auto" w:fill="FFFFFF" w:themeFill="background1"/>
            <w:vAlign w:val="center"/>
          </w:tcPr>
          <w:p w14:paraId="2E65CE1C" w14:textId="5F5808AB" w:rsidR="00342A13" w:rsidRPr="00342A13" w:rsidRDefault="00000000" w:rsidP="00342A1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sdt>
              <w:sdtPr>
                <w:rPr>
                  <w:rFonts w:eastAsia="Times New Roman" w:cstheme="minorHAnsi"/>
                  <w:b/>
                  <w:bCs/>
                  <w:color w:val="C00000"/>
                  <w:lang w:eastAsia="en-IN"/>
                </w:rPr>
                <w:id w:val="1722950377"/>
                <w:placeholder>
                  <w:docPart w:val="0795C5B0FF0747D9BB0F9A4E52C7D728"/>
                </w:placeholder>
                <w:date w:fullDate="2024-11-09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1A69C6">
                  <w:rPr>
                    <w:rFonts w:eastAsia="Times New Roman" w:cstheme="minorHAnsi"/>
                    <w:b/>
                    <w:bCs/>
                    <w:color w:val="C00000"/>
                    <w:lang w:eastAsia="en-IN"/>
                  </w:rPr>
                  <w:t>9-Nov</w:t>
                </w:r>
              </w:sdtContent>
            </w:sdt>
            <w:r w:rsidR="00342A13" w:rsidRPr="00342A13">
              <w:rPr>
                <w:rFonts w:eastAsia="Times New Roman" w:cstheme="minorHAnsi"/>
                <w:b/>
                <w:bCs/>
                <w:color w:val="C00000"/>
                <w:lang w:eastAsia="en-IN"/>
              </w:rPr>
              <w:t xml:space="preserve"> 8.30</w:t>
            </w:r>
            <w:r w:rsidR="00342A13" w:rsidRPr="00342A13">
              <w:rPr>
                <w:rFonts w:eastAsia="Times New Roman" w:cstheme="minorHAnsi"/>
                <w:color w:val="C00000"/>
                <w:lang w:eastAsia="en-IN"/>
              </w:rPr>
              <w:t>pm</w:t>
            </w:r>
          </w:p>
        </w:tc>
      </w:tr>
      <w:tr w:rsidR="00342A13" w:rsidRPr="00425A2D" w14:paraId="7AB8794C" w14:textId="77777777" w:rsidTr="00A5351B">
        <w:trPr>
          <w:trHeight w:val="337"/>
        </w:trPr>
        <w:tc>
          <w:tcPr>
            <w:tcW w:w="1138" w:type="dxa"/>
            <w:vMerge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</w:tcPr>
          <w:p w14:paraId="2515CD49" w14:textId="77777777" w:rsidR="00342A13" w:rsidRPr="00A44A5A" w:rsidRDefault="00342A13" w:rsidP="00425A2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</w:p>
        </w:tc>
        <w:tc>
          <w:tcPr>
            <w:tcW w:w="1558" w:type="dxa"/>
            <w:tcBorders>
              <w:top w:val="nil"/>
              <w:left w:val="single" w:sz="4" w:space="0" w:color="A6A6A6" w:themeColor="background1" w:themeShade="A6"/>
              <w:bottom w:val="single" w:sz="18" w:space="0" w:color="00800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071307A" w14:textId="6496B9EE" w:rsidR="00342A13" w:rsidRPr="00BF1391" w:rsidRDefault="00342A13" w:rsidP="00342A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33CC"/>
                <w:lang w:eastAsia="en-IN"/>
              </w:rPr>
            </w:pPr>
            <w:r w:rsidRPr="00846CCF">
              <w:rPr>
                <w:rFonts w:ascii="Arial Narrow" w:eastAsia="Times New Roman" w:hAnsi="Arial Narrow" w:cs="Calibri"/>
                <w:b/>
                <w:bCs/>
                <w:color w:val="0033CC"/>
                <w:sz w:val="18"/>
                <w:szCs w:val="18"/>
                <w:lang w:eastAsia="en-IN"/>
              </w:rPr>
              <w:t>Mumbai Airport</w:t>
            </w:r>
          </w:p>
        </w:tc>
        <w:tc>
          <w:tcPr>
            <w:tcW w:w="6660" w:type="dxa"/>
            <w:gridSpan w:val="4"/>
            <w:vMerge/>
            <w:tcBorders>
              <w:top w:val="single" w:sz="18" w:space="0" w:color="008000"/>
              <w:left w:val="single" w:sz="4" w:space="0" w:color="7F7F7F" w:themeColor="text1" w:themeTint="80"/>
              <w:bottom w:val="single" w:sz="18" w:space="0" w:color="008000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15D92B0" w14:textId="77777777" w:rsidR="00342A13" w:rsidRPr="00A44A5A" w:rsidRDefault="00342A13" w:rsidP="005405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6A6A6" w:themeColor="background1" w:themeShade="A6"/>
              <w:bottom w:val="single" w:sz="18" w:space="0" w:color="008000"/>
              <w:right w:val="single" w:sz="18" w:space="0" w:color="008000"/>
            </w:tcBorders>
            <w:shd w:val="clear" w:color="auto" w:fill="FFFFFF" w:themeFill="background1"/>
            <w:vAlign w:val="center"/>
          </w:tcPr>
          <w:p w14:paraId="1DD11FAA" w14:textId="6A656C7D" w:rsidR="00342A13" w:rsidRPr="00D9567B" w:rsidRDefault="00342A13" w:rsidP="00342A1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C00000"/>
                <w:lang w:eastAsia="en-IN"/>
              </w:rPr>
            </w:pPr>
            <w:r w:rsidRPr="00846CCF">
              <w:rPr>
                <w:rFonts w:ascii="Arial Narrow" w:eastAsia="Times New Roman" w:hAnsi="Arial Narrow" w:cs="Calibri"/>
                <w:b/>
                <w:bCs/>
                <w:color w:val="C00000"/>
                <w:sz w:val="18"/>
                <w:szCs w:val="18"/>
                <w:lang w:eastAsia="en-IN"/>
              </w:rPr>
              <w:t>Mumbai Airport</w:t>
            </w:r>
          </w:p>
        </w:tc>
      </w:tr>
      <w:tr w:rsidR="00521AED" w:rsidRPr="00584C36" w14:paraId="1CA574F5" w14:textId="77777777" w:rsidTr="00A5351B">
        <w:trPr>
          <w:trHeight w:val="423"/>
        </w:trPr>
        <w:tc>
          <w:tcPr>
            <w:tcW w:w="1138" w:type="dxa"/>
            <w:tcBorders>
              <w:top w:val="single" w:sz="18" w:space="0" w:color="008000"/>
              <w:bottom w:val="single" w:sz="18" w:space="0" w:color="008000"/>
              <w:right w:val="single" w:sz="4" w:space="0" w:color="A6A6A6" w:themeColor="background1" w:themeShade="A6"/>
            </w:tcBorders>
            <w:vAlign w:val="center"/>
            <w:hideMark/>
          </w:tcPr>
          <w:p w14:paraId="550F3024" w14:textId="7B4C8184" w:rsidR="00425A2D" w:rsidRPr="00C51ADA" w:rsidRDefault="00425A2D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Tr</w:t>
            </w:r>
            <w:r w:rsidR="00466BA1"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avel</w:t>
            </w:r>
            <w:r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Pr="00A44A5A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Date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</w:tc>
        <w:tc>
          <w:tcPr>
            <w:tcW w:w="2690" w:type="dxa"/>
            <w:gridSpan w:val="2"/>
            <w:tcBorders>
              <w:top w:val="single" w:sz="18" w:space="0" w:color="008000"/>
              <w:left w:val="single" w:sz="4" w:space="0" w:color="A6A6A6" w:themeColor="background1" w:themeShade="A6"/>
              <w:bottom w:val="single" w:sz="18" w:space="0" w:color="008000"/>
              <w:right w:val="single" w:sz="18" w:space="0" w:color="008000"/>
            </w:tcBorders>
            <w:vAlign w:val="center"/>
            <w:hideMark/>
          </w:tcPr>
          <w:p w14:paraId="5A5C0FDF" w14:textId="3254BF19" w:rsidR="006E3143" w:rsidRDefault="00000000" w:rsidP="006E31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</w:pPr>
            <w:sdt>
              <w:sdtPr>
                <w:rPr>
                  <w:rFonts w:ascii="Calibri" w:eastAsia="Times New Roman" w:hAnsi="Calibri" w:cs="Calibri"/>
                  <w:b/>
                  <w:bCs/>
                  <w:color w:val="000000"/>
                  <w:sz w:val="26"/>
                  <w:szCs w:val="26"/>
                  <w:lang w:eastAsia="en-IN"/>
                </w:rPr>
                <w:id w:val="561843667"/>
                <w:placeholder>
                  <w:docPart w:val="4E43939755D94B4B87E370561357B0BA"/>
                </w:placeholder>
                <w:date w:fullDate="2024-11-09T00:00:00Z">
                  <w:dateFormat w:val="d-MMM"/>
                  <w:lid w:val="en-IN"/>
                  <w:storeMappedDataAs w:val="date"/>
                  <w:calendar w:val="gregorian"/>
                </w:date>
              </w:sdtPr>
              <w:sdtContent>
                <w:r w:rsidR="001A69C6">
                  <w:rPr>
                    <w:rFonts w:ascii="Calibri" w:eastAsia="Times New Roman" w:hAnsi="Calibri" w:cs="Calibri"/>
                    <w:b/>
                    <w:bCs/>
                    <w:color w:val="000000"/>
                    <w:sz w:val="26"/>
                    <w:szCs w:val="26"/>
                    <w:lang w:eastAsia="en-IN"/>
                  </w:rPr>
                  <w:t>9-Nov</w:t>
                </w:r>
              </w:sdtContent>
            </w:sdt>
            <w:r w:rsidR="006E3143"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="006E3143" w:rsidRPr="00BF1391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en-IN"/>
              </w:rPr>
              <w:t>to</w:t>
            </w:r>
            <w:r w:rsidR="006E3143" w:rsidRPr="00C51ADA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sdt>
              <w:sdtPr>
                <w:rPr>
                  <w:rFonts w:ascii="Calibri" w:eastAsia="Times New Roman" w:hAnsi="Calibri" w:cs="Calibri"/>
                  <w:b/>
                  <w:bCs/>
                  <w:color w:val="000000"/>
                  <w:sz w:val="26"/>
                  <w:szCs w:val="26"/>
                  <w:lang w:eastAsia="en-IN"/>
                </w:rPr>
                <w:id w:val="2145690978"/>
                <w:placeholder>
                  <w:docPart w:val="4E43939755D94B4B87E370561357B0BA"/>
                </w:placeholder>
                <w:date w:fullDate="2024-11-09T00:00:00Z">
                  <w:dateFormat w:val="d-MMM"/>
                  <w:lid w:val="en-IN"/>
                  <w:storeMappedDataAs w:val="dateTime"/>
                  <w:calendar w:val="gregorian"/>
                </w:date>
              </w:sdtPr>
              <w:sdtContent>
                <w:r w:rsidR="001A69C6">
                  <w:rPr>
                    <w:rFonts w:ascii="Calibri" w:eastAsia="Times New Roman" w:hAnsi="Calibri" w:cs="Calibri"/>
                    <w:b/>
                    <w:bCs/>
                    <w:color w:val="000000"/>
                    <w:sz w:val="26"/>
                    <w:szCs w:val="26"/>
                    <w:lang w:eastAsia="en-IN"/>
                  </w:rPr>
                  <w:t>9-Nov</w:t>
                </w:r>
              </w:sdtContent>
            </w:sdt>
            <w:r w:rsidR="006E3143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  <w:t xml:space="preserve"> </w:t>
            </w:r>
            <w:r w:rsidR="006E3143" w:rsidRPr="00795774"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  <w:t>202</w:t>
            </w:r>
            <w:r w:rsidR="006E3143">
              <w:rPr>
                <w:rFonts w:ascii="Calibri" w:eastAsia="Times New Roman" w:hAnsi="Calibri" w:cs="Calibri"/>
                <w:b/>
                <w:bCs/>
                <w:color w:val="009900"/>
                <w:sz w:val="24"/>
                <w:szCs w:val="24"/>
                <w:lang w:eastAsia="en-IN"/>
              </w:rPr>
              <w:t>4</w:t>
            </w:r>
          </w:p>
          <w:p w14:paraId="42B6BD9A" w14:textId="18D9D620" w:rsidR="00425A2D" w:rsidRPr="006E3143" w:rsidRDefault="006E3143" w:rsidP="006E314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</w:pPr>
            <w:r w:rsidRPr="006E3143">
              <w:rPr>
                <w:rFonts w:ascii="Calibri" w:eastAsia="Times New Roman" w:hAnsi="Calibri" w:cs="Calibri"/>
                <w:b/>
                <w:bCs/>
                <w:color w:val="008000"/>
                <w:sz w:val="26"/>
                <w:szCs w:val="26"/>
                <w:lang w:eastAsia="en-IN"/>
              </w:rPr>
              <w:t>(7 days)</w:t>
            </w:r>
          </w:p>
        </w:tc>
        <w:tc>
          <w:tcPr>
            <w:tcW w:w="1559" w:type="dxa"/>
            <w:tcBorders>
              <w:top w:val="single" w:sz="18" w:space="0" w:color="008000"/>
              <w:left w:val="single" w:sz="18" w:space="0" w:color="008000"/>
              <w:bottom w:val="single" w:sz="18" w:space="0" w:color="008000"/>
              <w:right w:val="single" w:sz="18" w:space="0" w:color="008000"/>
            </w:tcBorders>
            <w:vAlign w:val="center"/>
          </w:tcPr>
          <w:p w14:paraId="21FF38A1" w14:textId="77777777" w:rsidR="00A5351B" w:rsidRDefault="00425A2D" w:rsidP="000D4603">
            <w:pPr>
              <w:spacing w:after="0" w:line="240" w:lineRule="auto"/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</w:pPr>
            <w:r w:rsidRPr="002B0514">
              <w:rPr>
                <w:rFonts w:ascii="Calibri" w:eastAsia="Times New Roman" w:hAnsi="Calibri" w:cs="Calibri"/>
                <w:b/>
                <w:bCs/>
                <w:color w:val="000000"/>
                <w:sz w:val="25"/>
                <w:szCs w:val="25"/>
                <w:lang w:eastAsia="en-IN"/>
              </w:rPr>
              <w:t>TRIP TYPE</w:t>
            </w:r>
            <w:r w:rsidRPr="007A467D">
              <w:rPr>
                <w:rFonts w:ascii="Webdings" w:eastAsia="Times New Roman" w:hAnsi="Webdings" w:cs="Calibri"/>
                <w:b/>
                <w:bCs/>
                <w:color w:val="FF9900"/>
                <w:sz w:val="28"/>
                <w:szCs w:val="28"/>
                <w:lang w:eastAsia="en-IN"/>
              </w:rPr>
              <w:t></w:t>
            </w:r>
          </w:p>
          <w:p w14:paraId="048157D8" w14:textId="2EAF1DC6" w:rsidR="00425A2D" w:rsidRPr="00C51ADA" w:rsidRDefault="00425A2D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 xml:space="preserve"> </w:t>
            </w:r>
            <w:sdt>
              <w:sdtPr>
                <w:rPr>
                  <w:rFonts w:ascii="Impact" w:eastAsia="Times New Roman" w:hAnsi="Impact" w:cs="Calibri"/>
                  <w:color w:val="996633"/>
                  <w:lang w:eastAsia="en-IN"/>
                </w:rPr>
                <w:alias w:val="Trip Type"/>
                <w:tag w:val="Trip Type"/>
                <w:id w:val="-1513294871"/>
                <w:placeholder>
                  <w:docPart w:val="B5AAEA5D5D674DC5B2F0FA31DF004AA6"/>
                </w:placeholder>
                <w:dropDownList>
                  <w:listItem w:value="Choose an item."/>
                  <w:listItem w:displayText="Round Trip" w:value="Round Trip"/>
                  <w:listItem w:displayText="Pick &amp; Drop" w:value="Pick &amp; Drop"/>
                  <w:listItem w:displayText="One Way Drop" w:value="One Way Drop"/>
                </w:dropDownList>
              </w:sdtPr>
              <w:sdtContent>
                <w:r w:rsidR="00196750">
                  <w:rPr>
                    <w:rFonts w:ascii="Impact" w:eastAsia="Times New Roman" w:hAnsi="Impact" w:cs="Calibri"/>
                    <w:color w:val="996633"/>
                    <w:lang w:eastAsia="en-IN"/>
                  </w:rPr>
                  <w:t>Round Trip</w:t>
                </w:r>
              </w:sdtContent>
            </w:sdt>
          </w:p>
        </w:tc>
        <w:tc>
          <w:tcPr>
            <w:tcW w:w="851" w:type="dxa"/>
            <w:tcBorders>
              <w:top w:val="single" w:sz="18" w:space="0" w:color="008000"/>
              <w:left w:val="single" w:sz="18" w:space="0" w:color="008000"/>
              <w:bottom w:val="single" w:sz="18" w:space="0" w:color="008000"/>
              <w:right w:val="single" w:sz="18" w:space="0" w:color="008000"/>
            </w:tcBorders>
            <w:vAlign w:val="center"/>
          </w:tcPr>
          <w:p w14:paraId="2D461EC2" w14:textId="77777777" w:rsidR="00425A2D" w:rsidRPr="00425A2D" w:rsidRDefault="00425A2D" w:rsidP="00425A2D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0000" w:themeColor="text1"/>
                <w:sz w:val="28"/>
                <w:szCs w:val="28"/>
                <w:lang w:eastAsia="en-IN"/>
              </w:rPr>
            </w:pPr>
            <w:r w:rsidRPr="00425A2D">
              <w:rPr>
                <w:rFonts w:ascii="Impact" w:eastAsia="Times New Roman" w:hAnsi="Impact" w:cs="Calibri"/>
                <w:color w:val="000000" w:themeColor="text1"/>
                <w:sz w:val="28"/>
                <w:szCs w:val="28"/>
                <w:lang w:eastAsia="en-IN"/>
              </w:rPr>
              <w:t>PAX</w:t>
            </w:r>
          </w:p>
          <w:p w14:paraId="69484ACE" w14:textId="60D20A29" w:rsidR="00425A2D" w:rsidRPr="0063455A" w:rsidRDefault="00425A2D" w:rsidP="00425A2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425A2D">
              <w:rPr>
                <w:rFonts w:ascii="Impact" w:eastAsia="Times New Roman" w:hAnsi="Impact" w:cs="Calibri"/>
                <w:color w:val="0033CC"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4678" w:type="dxa"/>
            <w:gridSpan w:val="2"/>
            <w:tcBorders>
              <w:top w:val="single" w:sz="18" w:space="0" w:color="008000"/>
              <w:left w:val="single" w:sz="18" w:space="0" w:color="008000"/>
              <w:bottom w:val="single" w:sz="18" w:space="0" w:color="008000"/>
            </w:tcBorders>
            <w:shd w:val="clear" w:color="auto" w:fill="FFFFCC"/>
          </w:tcPr>
          <w:p w14:paraId="7794A5B1" w14:textId="7A8F7B9E" w:rsidR="00425A2D" w:rsidRPr="00521AED" w:rsidRDefault="00425A2D" w:rsidP="00425A2D">
            <w:pPr>
              <w:spacing w:after="0" w:line="240" w:lineRule="auto"/>
              <w:rPr>
                <w:rFonts w:eastAsia="Times New Roman" w:cstheme="minorHAnsi"/>
                <w:color w:val="C00000"/>
                <w:sz w:val="18"/>
                <w:szCs w:val="1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lang w:eastAsia="en-IN"/>
              </w:rPr>
              <w:t>Remarks-</w:t>
            </w:r>
            <w:r w:rsidR="00521AED">
              <w:rPr>
                <w:rFonts w:eastAsia="Times New Roman" w:cstheme="minorHAnsi"/>
                <w:b/>
                <w:bCs/>
                <w:color w:val="C00000"/>
                <w:sz w:val="18"/>
                <w:szCs w:val="18"/>
                <w:lang w:eastAsia="en-IN"/>
              </w:rPr>
              <w:t xml:space="preserve"> </w:t>
            </w:r>
          </w:p>
        </w:tc>
      </w:tr>
      <w:bookmarkEnd w:id="0"/>
      <w:bookmarkEnd w:id="1"/>
    </w:tbl>
    <w:p w14:paraId="45F65549" w14:textId="3A4A10C5" w:rsidR="007813EF" w:rsidRPr="00345C7A" w:rsidRDefault="007813EF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tbl>
      <w:tblPr>
        <w:tblW w:w="10916" w:type="dxa"/>
        <w:tblInd w:w="-307" w:type="dxa"/>
        <w:tblLayout w:type="fixed"/>
        <w:tblLook w:val="04A0" w:firstRow="1" w:lastRow="0" w:firstColumn="1" w:lastColumn="0" w:noHBand="0" w:noVBand="1"/>
      </w:tblPr>
      <w:tblGrid>
        <w:gridCol w:w="425"/>
        <w:gridCol w:w="3403"/>
        <w:gridCol w:w="425"/>
        <w:gridCol w:w="4253"/>
        <w:gridCol w:w="284"/>
        <w:gridCol w:w="708"/>
        <w:gridCol w:w="1418"/>
      </w:tblGrid>
      <w:tr w:rsidR="001B0D2A" w:rsidRPr="00A474DA" w14:paraId="1B3930E4" w14:textId="77777777" w:rsidTr="00F461C3">
        <w:trPr>
          <w:trHeight w:val="189"/>
        </w:trPr>
        <w:tc>
          <w:tcPr>
            <w:tcW w:w="10916" w:type="dxa"/>
            <w:gridSpan w:val="7"/>
            <w:tcBorders>
              <w:top w:val="single" w:sz="24" w:space="0" w:color="008000"/>
              <w:left w:val="single" w:sz="24" w:space="0" w:color="008000"/>
              <w:bottom w:val="single" w:sz="4" w:space="0" w:color="595959"/>
              <w:right w:val="single" w:sz="24" w:space="0" w:color="008000"/>
            </w:tcBorders>
            <w:shd w:val="clear" w:color="000000" w:fill="009900"/>
            <w:vAlign w:val="center"/>
            <w:hideMark/>
          </w:tcPr>
          <w:p w14:paraId="040DA9D6" w14:textId="465DF05E" w:rsidR="001B0D2A" w:rsidRPr="00C708D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val="de-DE" w:eastAsia="en-IN"/>
              </w:rPr>
            </w:pPr>
            <w:bookmarkStart w:id="2" w:name="_Hlk143778480"/>
            <w:r>
              <w:rPr>
                <w:rFonts w:ascii="Calibri" w:eastAsia="Times New Roman" w:hAnsi="Calibri" w:cs="Calibri"/>
                <w:b/>
                <w:bCs/>
                <w:color w:val="FFFFFF"/>
                <w:sz w:val="32"/>
                <w:szCs w:val="32"/>
                <w:lang w:val="de-DE" w:eastAsia="en-IN"/>
              </w:rPr>
              <w:t>VEHICLE OPTIONS &amp; PRICING</w:t>
            </w:r>
          </w:p>
        </w:tc>
      </w:tr>
      <w:tr w:rsidR="001B0D2A" w:rsidRPr="00047132" w14:paraId="472DFB76" w14:textId="77777777" w:rsidTr="00F461C3">
        <w:trPr>
          <w:trHeight w:val="392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7C154C81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#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5824DB1C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6"/>
                <w:szCs w:val="26"/>
                <w:lang w:eastAsia="en-IN"/>
              </w:rPr>
              <w:t>VEHICLE TYPE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</w:tcPr>
          <w:p w14:paraId="18F6B0E5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2"/>
                <w:szCs w:val="12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C000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39808" behindDoc="0" locked="0" layoutInCell="1" allowOverlap="1" wp14:anchorId="35D32813" wp14:editId="5F697764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-19050</wp:posOffset>
                      </wp:positionV>
                      <wp:extent cx="258445" cy="233680"/>
                      <wp:effectExtent l="0" t="0" r="8255" b="0"/>
                      <wp:wrapNone/>
                      <wp:docPr id="1430515488" name="Rectangle: Rounded Corners 1430515488">
                        <a:hlinkClick xmlns:a="http://schemas.openxmlformats.org/drawingml/2006/main" r:id="rId8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8445" cy="23368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A7ED22" w14:textId="77777777" w:rsidR="001B0D2A" w:rsidRPr="009959F1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Arial Narrow" w:hAnsi="Arial Narrow" w:cstheme="minorHAnsi"/>
                                      <w:b/>
                                      <w:bCs/>
                                      <w:color w:val="0000FF"/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9959F1">
                                    <w:rPr>
                                      <w:rFonts w:ascii="Arial Narrow" w:hAnsi="Arial Narrow" w:cstheme="minorHAnsi"/>
                                      <w:b/>
                                      <w:bCs/>
                                      <w:color w:val="0000FF"/>
                                      <w:sz w:val="14"/>
                                      <w:szCs w:val="14"/>
                                      <w:lang w:val="en-US"/>
                                    </w:rPr>
                                    <w:t>No. of Veh.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5D32813" id="Rectangle: Rounded Corners 1430515488" o:spid="_x0000_s1026" href="https://photos.app.goo.gl/Lr82pHccow8treUQ8" style="position:absolute;left:0;text-align:left;margin-left:-5.4pt;margin-top:-1.5pt;width:20.35pt;height:18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" o:button="t" fillcolor="#d8d8d8 [2732]" stroked="f" strokeweight=".25pt">
                      <v:fill o:detectmouseclick="t"/>
                      <v:textbox inset="0,0,0,0">
                        <w:txbxContent>
                          <w:p w14:paraId="3CA7ED22" w14:textId="77777777" w:rsidR="001B0D2A" w:rsidRPr="009959F1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 w:cstheme="minorHAnsi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9959F1">
                              <w:rPr>
                                <w:rFonts w:ascii="Arial Narrow" w:hAnsi="Arial Narrow" w:cstheme="minorHAnsi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val="en-US"/>
                              </w:rPr>
                              <w:t>No. of Veh.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4537" w:type="dxa"/>
            <w:gridSpan w:val="2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D9D9D9" w:themeFill="background1" w:themeFillShade="D9"/>
            <w:vAlign w:val="center"/>
            <w:hideMark/>
          </w:tcPr>
          <w:p w14:paraId="4AECEE00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993300"/>
                <w:sz w:val="26"/>
                <w:szCs w:val="26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26"/>
                <w:szCs w:val="26"/>
                <w:lang w:eastAsia="en-IN"/>
              </w:rPr>
              <w:t>DESCRIPTION</w:t>
            </w:r>
          </w:p>
        </w:tc>
        <w:tc>
          <w:tcPr>
            <w:tcW w:w="708" w:type="dxa"/>
            <w:tcBorders>
              <w:top w:val="nil"/>
              <w:bottom w:val="single" w:sz="4" w:space="0" w:color="595959"/>
              <w:right w:val="single" w:sz="4" w:space="0" w:color="595959"/>
            </w:tcBorders>
            <w:shd w:val="clear" w:color="auto" w:fill="D9D9D9" w:themeFill="background1" w:themeFillShade="D9"/>
            <w:vAlign w:val="center"/>
          </w:tcPr>
          <w:p w14:paraId="7E73414D" w14:textId="77777777" w:rsidR="001B0D2A" w:rsidRPr="00650A33" w:rsidRDefault="001B0D2A" w:rsidP="000D4603">
            <w:pPr>
              <w:spacing w:after="0" w:line="240" w:lineRule="auto"/>
              <w:ind w:left="-109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14"/>
                <w:szCs w:val="14"/>
                <w:lang w:eastAsia="en-IN"/>
              </w:rPr>
            </w:pPr>
          </w:p>
        </w:tc>
        <w:tc>
          <w:tcPr>
            <w:tcW w:w="1418" w:type="dxa"/>
            <w:tcBorders>
              <w:top w:val="nil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D9D9D9" w:themeFill="background1" w:themeFillShade="D9"/>
            <w:vAlign w:val="center"/>
          </w:tcPr>
          <w:p w14:paraId="269D15DE" w14:textId="77777777" w:rsidR="001B0D2A" w:rsidRPr="00047132" w:rsidRDefault="001B0D2A" w:rsidP="000D4603">
            <w:pPr>
              <w:spacing w:after="0" w:line="240" w:lineRule="auto"/>
              <w:ind w:left="-8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IN"/>
              </w:rPr>
              <w:t>DISCOUNTED</w:t>
            </w:r>
          </w:p>
          <w:p w14:paraId="735CB8E4" w14:textId="77777777" w:rsidR="001B0D2A" w:rsidRPr="00650A33" w:rsidRDefault="001B0D2A" w:rsidP="000D4603">
            <w:pPr>
              <w:spacing w:after="0" w:line="240" w:lineRule="auto"/>
              <w:ind w:left="-89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4"/>
                <w:szCs w:val="14"/>
                <w:lang w:eastAsia="en-IN"/>
              </w:rPr>
            </w:pPr>
            <w:r w:rsidRPr="00047132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PRICE</w:t>
            </w:r>
          </w:p>
        </w:tc>
      </w:tr>
      <w:tr w:rsidR="001B0D2A" w:rsidRPr="00FA2947" w14:paraId="03CA1CCD" w14:textId="77777777" w:rsidTr="00F461C3">
        <w:trPr>
          <w:trHeight w:val="419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  <w:hideMark/>
          </w:tcPr>
          <w:p w14:paraId="4A14C8CA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595959" w:themeColor="text1" w:themeTint="A6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595959" w:themeColor="text1" w:themeTint="A6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  <w:hideMark/>
          </w:tcPr>
          <w:p w14:paraId="1A67CEF1" w14:textId="77777777" w:rsidR="001B0D2A" w:rsidRPr="00FA2947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6"/>
                <w:szCs w:val="26"/>
                <w:lang w:eastAsia="en-IN"/>
              </w:rPr>
              <w:t xml:space="preserve">13 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>|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0"/>
                <w:szCs w:val="20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</w:tcPr>
          <w:p w14:paraId="1B7ABA10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FFFF99"/>
            <w:vAlign w:val="center"/>
            <w:hideMark/>
          </w:tcPr>
          <w:p w14:paraId="4E40A85E" w14:textId="77777777" w:rsidR="001B0D2A" w:rsidRPr="00FA2947" w:rsidRDefault="001B0D2A" w:rsidP="000D4603">
            <w:pPr>
              <w:spacing w:after="0" w:line="240" w:lineRule="auto"/>
              <w:ind w:right="-1239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lang w:eastAsia="en-IN"/>
              </w:rPr>
              <w:t>ECONOMY</w:t>
            </w:r>
            <w:r w:rsidRPr="00FA2947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6"/>
                <w:szCs w:val="26"/>
                <w:lang w:eastAsia="en-IN"/>
              </w:rPr>
              <w:t xml:space="preserve">- </w:t>
            </w:r>
            <w:r w:rsidRPr="00B60ED4"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14"/>
                <w:szCs w:val="14"/>
                <w:lang w:eastAsia="en-IN"/>
              </w:rPr>
              <w:t xml:space="preserve">Basic A/c, Non-Recline Seat, Basic 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FFFF99"/>
            <w:vAlign w:val="center"/>
          </w:tcPr>
          <w:p w14:paraId="2187EC9A" w14:textId="77777777" w:rsidR="001B0D2A" w:rsidRPr="00FA2947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595959" w:themeColor="text1" w:themeTint="A6"/>
                <w:sz w:val="24"/>
                <w:szCs w:val="24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FF99"/>
            <w:vAlign w:val="center"/>
          </w:tcPr>
          <w:p w14:paraId="768C8A3D" w14:textId="77777777" w:rsidR="001B0D2A" w:rsidRPr="00000B0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595959" w:themeColor="text1" w:themeTint="A6"/>
                <w:sz w:val="18"/>
                <w:szCs w:val="18"/>
                <w:lang w:eastAsia="en-IN"/>
              </w:rPr>
            </w:pP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FFFF99"/>
            <w:vAlign w:val="center"/>
          </w:tcPr>
          <w:p w14:paraId="08A02C24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15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8</w:t>
            </w:r>
            <w:r w:rsidRPr="00FA2947">
              <w:rPr>
                <w:rFonts w:ascii="Impact" w:eastAsia="Times New Roman" w:hAnsi="Impact" w:cs="Calibri"/>
                <w:color w:val="595959" w:themeColor="text1" w:themeTint="A6"/>
                <w:sz w:val="24"/>
                <w:szCs w:val="24"/>
                <w:lang w:eastAsia="en-IN"/>
              </w:rPr>
              <w:t>00</w:t>
            </w:r>
          </w:p>
        </w:tc>
      </w:tr>
      <w:tr w:rsidR="001B0D2A" w:rsidRPr="00FA2947" w14:paraId="6FC959C3" w14:textId="77777777" w:rsidTr="00F461C3">
        <w:trPr>
          <w:trHeight w:val="419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7BBF8F07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5C00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005C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7EDF0656" w14:textId="77777777" w:rsidR="001B0D2A" w:rsidRPr="00FA2947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005C00"/>
                <w:sz w:val="26"/>
                <w:szCs w:val="26"/>
                <w:lang w:eastAsia="en-IN"/>
              </w:rPr>
              <w:t xml:space="preserve">13 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>|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  <w:t xml:space="preserve"> 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4D0308C1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99FF66"/>
            <w:vAlign w:val="center"/>
          </w:tcPr>
          <w:p w14:paraId="0873A32B" w14:textId="330797C1" w:rsidR="001B0D2A" w:rsidRPr="00FA2947" w:rsidRDefault="001B0D2A" w:rsidP="000D4603">
            <w:pPr>
              <w:spacing w:after="0" w:line="240" w:lineRule="auto"/>
              <w:ind w:right="-247"/>
              <w:rPr>
                <w:rFonts w:ascii="Calibri" w:eastAsia="Times New Roman" w:hAnsi="Calibri" w:cs="Calibri"/>
                <w:b/>
                <w:bCs/>
                <w:color w:val="005C00"/>
                <w:sz w:val="20"/>
                <w:szCs w:val="20"/>
                <w:lang w:eastAsia="en-IN"/>
              </w:rPr>
            </w:pPr>
            <w:r w:rsidRPr="00B05E69">
              <w:rPr>
                <w:rFonts w:ascii="Impact" w:eastAsia="Times New Roman" w:hAnsi="Impact" w:cs="Calibri"/>
                <w:color w:val="005C00"/>
                <w:lang w:eastAsia="en-IN"/>
              </w:rPr>
              <w:t>PREMIUM</w:t>
            </w:r>
            <w:r w:rsidRPr="00FA2947">
              <w:rPr>
                <w:rFonts w:ascii="Calibri" w:eastAsia="Times New Roman" w:hAnsi="Calibri" w:cs="Calibri"/>
                <w:b/>
                <w:bCs/>
                <w:color w:val="005C00"/>
                <w:sz w:val="26"/>
                <w:szCs w:val="26"/>
                <w:lang w:eastAsia="en-IN"/>
              </w:rPr>
              <w:t xml:space="preserve">-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2018-20 Model, 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A/c,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Recline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 Seat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,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 xml:space="preserve"> Charging 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P</w:t>
            </w:r>
            <w:r w:rsidRPr="00B60ED4"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oint</w:t>
            </w:r>
            <w:r>
              <w:rPr>
                <w:rFonts w:ascii="Calibri" w:eastAsia="Times New Roman" w:hAnsi="Calibri" w:cs="Calibri"/>
                <w:b/>
                <w:bCs/>
                <w:color w:val="005C00"/>
                <w:sz w:val="14"/>
                <w:szCs w:val="14"/>
                <w:lang w:eastAsia="en-IN"/>
              </w:rPr>
              <w:t>, Music System + Speaker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99FF66"/>
            <w:vAlign w:val="center"/>
          </w:tcPr>
          <w:p w14:paraId="57474DEF" w14:textId="77777777" w:rsidR="001B0D2A" w:rsidRPr="00FA2947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5C00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99FF66"/>
            <w:vAlign w:val="center"/>
          </w:tcPr>
          <w:p w14:paraId="6585B532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005C00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005C00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38784" behindDoc="0" locked="0" layoutInCell="1" allowOverlap="1" wp14:anchorId="407680E8" wp14:editId="76CE3238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37465</wp:posOffset>
                      </wp:positionV>
                      <wp:extent cx="364490" cy="190500"/>
                      <wp:effectExtent l="0" t="0" r="16510" b="28575"/>
                      <wp:wrapNone/>
                      <wp:docPr id="139427147" name="Rectangle: Rounded Corners 139427147">
                        <a:hlinkClick xmlns:a="http://schemas.openxmlformats.org/drawingml/2006/main" r:id="rId9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449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140F9F6" w14:textId="77777777" w:rsidR="001B0D2A" w:rsidRPr="001709D9" w:rsidRDefault="001B0D2A" w:rsidP="001B0D2A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bCs/>
                                      <w:color w:val="009900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1709D9">
                                    <w:rPr>
                                      <w:rFonts w:cstheme="minorHAnsi"/>
                                      <w:b/>
                                      <w:bCs/>
                                      <w:color w:val="009900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7680E8" id="Rectangle: Rounded Corners 139427147" o:spid="_x0000_s1027" href="https://photos.app.goo.gl/nexvr7cRxCjer3Xa8" style="position:absolute;left:0;text-align:left;margin-left:-3.25pt;margin-top:2.95pt;width:28.7pt;height:1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" o:button="t" fillcolor="white [3212]" strokecolor="black [3213]" strokeweight=".25pt">
                      <v:fill o:detectmouseclick="t"/>
                      <v:textbox inset="0,0,0,0">
                        <w:txbxContent>
                          <w:p w14:paraId="1140F9F6" w14:textId="77777777" w:rsidR="001B0D2A" w:rsidRPr="001709D9" w:rsidRDefault="001B0D2A" w:rsidP="001B0D2A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bCs/>
                                <w:color w:val="0099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09D9">
                              <w:rPr>
                                <w:rFonts w:cstheme="minorHAnsi"/>
                                <w:b/>
                                <w:bCs/>
                                <w:color w:val="009900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99FF66"/>
            <w:vAlign w:val="center"/>
          </w:tcPr>
          <w:p w14:paraId="5585242B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16</w:t>
            </w: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4</w:t>
            </w:r>
            <w:r w:rsidRPr="00FA2947">
              <w:rPr>
                <w:rFonts w:ascii="Impact" w:eastAsia="Times New Roman" w:hAnsi="Impact" w:cs="Calibri"/>
                <w:color w:val="005C00"/>
                <w:sz w:val="24"/>
                <w:szCs w:val="24"/>
                <w:lang w:eastAsia="en-IN"/>
              </w:rPr>
              <w:t>00</w:t>
            </w:r>
          </w:p>
        </w:tc>
      </w:tr>
      <w:tr w:rsidR="001B0D2A" w:rsidRPr="00FA2947" w14:paraId="58D6A54F" w14:textId="77777777" w:rsidTr="00F461C3">
        <w:trPr>
          <w:trHeight w:val="419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1A858D5F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4004F"/>
                <w:sz w:val="28"/>
                <w:szCs w:val="28"/>
                <w:lang w:eastAsia="en-IN"/>
              </w:rPr>
            </w:pPr>
            <w:r w:rsidRPr="00FA2947">
              <w:rPr>
                <w:rFonts w:eastAsia="Times New Roman" w:cstheme="minorHAnsi"/>
                <w:b/>
                <w:bCs/>
                <w:color w:val="C4004F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108D2EFC" w14:textId="77777777" w:rsidR="001B0D2A" w:rsidRPr="00FA2947" w:rsidRDefault="001B0D2A" w:rsidP="000D4603">
            <w:pPr>
              <w:spacing w:after="0" w:line="240" w:lineRule="auto"/>
              <w:ind w:left="-108"/>
              <w:jc w:val="center"/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6"/>
                <w:szCs w:val="26"/>
                <w:lang w:eastAsia="en-IN"/>
              </w:rPr>
              <w:t xml:space="preserve">13 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0"/>
                <w:szCs w:val="20"/>
                <w:lang w:eastAsia="en-IN"/>
              </w:rPr>
              <w:t xml:space="preserve">Seat </w:t>
            </w:r>
            <w:r w:rsidRPr="0071773B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1350393D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FFCCFF"/>
            <w:vAlign w:val="center"/>
          </w:tcPr>
          <w:p w14:paraId="07B09BC6" w14:textId="63852F7F" w:rsidR="001B0D2A" w:rsidRPr="00FA2947" w:rsidRDefault="001B0D2A" w:rsidP="000D4603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C4004F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ROYA</w:t>
            </w:r>
            <w:r w:rsidR="004C3A75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L-</w:t>
            </w:r>
            <w:r w:rsidRPr="00FA2947">
              <w:rPr>
                <w:rFonts w:ascii="Calibri" w:eastAsia="Times New Roman" w:hAnsi="Calibri" w:cs="Calibri"/>
                <w:b/>
                <w:bCs/>
                <w:color w:val="C4004F"/>
                <w:sz w:val="18"/>
                <w:szCs w:val="18"/>
                <w:lang w:eastAsia="en-IN"/>
              </w:rPr>
              <w:t xml:space="preserve"> 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2021-23 Model, 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Modified Veh., Good A/c, 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Reclin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e</w:t>
            </w:r>
            <w:r w:rsidRPr="00B60ED4"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 xml:space="preserve"> Seat, Charging Point, BT Music </w:t>
            </w:r>
            <w:r>
              <w:rPr>
                <w:rFonts w:ascii="Calibri" w:eastAsia="Times New Roman" w:hAnsi="Calibri" w:cs="Calibri"/>
                <w:b/>
                <w:bCs/>
                <w:color w:val="C4004F"/>
                <w:sz w:val="14"/>
                <w:szCs w:val="14"/>
                <w:lang w:eastAsia="en-IN"/>
              </w:rPr>
              <w:t>+ Speaker, Sofa/Bed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FFCCFF"/>
            <w:vAlign w:val="center"/>
          </w:tcPr>
          <w:p w14:paraId="1D54C0C4" w14:textId="77777777" w:rsidR="001B0D2A" w:rsidRPr="00FA2947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FFCCFF"/>
            <w:vAlign w:val="center"/>
          </w:tcPr>
          <w:p w14:paraId="5773DDC4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C4004F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26BE2401" wp14:editId="6C162AA4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49530</wp:posOffset>
                      </wp:positionV>
                      <wp:extent cx="367030" cy="190500"/>
                      <wp:effectExtent l="57150" t="38100" r="52070" b="100330"/>
                      <wp:wrapNone/>
                      <wp:docPr id="1103532432" name="Rectangle: Rounded Corners 1103532432">
                        <a:hlinkClick xmlns:a="http://schemas.openxmlformats.org/drawingml/2006/main" r:id="rId10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7030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20639" w14:textId="77777777" w:rsidR="001B0D2A" w:rsidRPr="00203142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FF0066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203142">
                                    <w:rPr>
                                      <w:rFonts w:cstheme="minorHAnsi"/>
                                      <w:b/>
                                      <w:bCs/>
                                      <w:color w:val="FF0066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6BE2401" id="Rectangle: Rounded Corners 1103532432" o:spid="_x0000_s1028" href="https://photos.app.goo.gl/jmTos55AvSgZ7Vze7" style="position:absolute;left:0;text-align:left;margin-left:-3.05pt;margin-top:3.9pt;width:28.9pt;height:1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" o:button="t" fillcolor="white [3212]" strokecolor="black [3213]" strokeweight=".25pt">
                      <v:fill o:detectmouseclick="t"/>
                      <v:shadow on="t" color="black" opacity="41287f" offset="0,1.5pt"/>
                      <v:textbox inset="0,0,0,0">
                        <w:txbxContent>
                          <w:p w14:paraId="04C20639" w14:textId="77777777" w:rsidR="001B0D2A" w:rsidRPr="00203142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FF0066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03142">
                              <w:rPr>
                                <w:rFonts w:cstheme="minorHAnsi"/>
                                <w:b/>
                                <w:bCs/>
                                <w:color w:val="FF0066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FFCCFF"/>
            <w:vAlign w:val="center"/>
          </w:tcPr>
          <w:p w14:paraId="130F9BBF" w14:textId="77777777" w:rsidR="001B0D2A" w:rsidRPr="00FA2947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</w:pP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17</w:t>
            </w:r>
            <w:r w:rsidRPr="00FA2947">
              <w:rPr>
                <w:rFonts w:ascii="Impact" w:eastAsia="Times New Roman" w:hAnsi="Impact" w:cs="Calibri"/>
                <w:color w:val="C4004F"/>
                <w:sz w:val="24"/>
                <w:szCs w:val="24"/>
                <w:lang w:eastAsia="en-IN"/>
              </w:rPr>
              <w:t>,000</w:t>
            </w:r>
          </w:p>
        </w:tc>
      </w:tr>
      <w:tr w:rsidR="001B0D2A" w:rsidRPr="007B5D26" w14:paraId="5C6101D9" w14:textId="77777777" w:rsidTr="00F461C3">
        <w:trPr>
          <w:trHeight w:val="426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3D90A702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</w:pPr>
            <w:r w:rsidRPr="007460BD"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7163D35C" w14:textId="77777777" w:rsidR="001B0D2A" w:rsidRPr="007460BD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 xml:space="preserve">12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 xml:space="preserve">Seat </w:t>
            </w:r>
            <w:r w:rsidRPr="00F10500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Force Traveller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1DB0763F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15B51240" w14:textId="77777777" w:rsidR="001B0D2A" w:rsidRPr="007460BD" w:rsidRDefault="001B0D2A" w:rsidP="000D4603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ROYAL</w:t>
            </w: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vertAlign w:val="superscript"/>
                <w:lang w:eastAsia="en-IN"/>
              </w:rPr>
              <w:t>VIP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-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n-IN"/>
              </w:rPr>
              <w:t xml:space="preserve"> </w:t>
            </w:r>
            <w:r w:rsidRPr="0000187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 xml:space="preserve">A/c, </w:t>
            </w:r>
            <w:r w:rsidRPr="00C36CE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6"/>
                <w:szCs w:val="16"/>
                <w:lang w:eastAsia="en-IN"/>
              </w:rPr>
              <w:t>1x1 VIP Maharaja Seat</w:t>
            </w:r>
            <w:r w:rsidRPr="0000187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>, More Legroom, Custom Designed Veh., Charging Points, Personal A/c Vent, BT Touch Music + Good Speakers, HD TV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5E89E00A" w14:textId="77777777" w:rsidR="001B0D2A" w:rsidRPr="007460BD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FFFFFF" w:themeColor="background1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6A64C1B6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FFFFFF" w:themeColor="background1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1856" behindDoc="0" locked="0" layoutInCell="1" allowOverlap="1" wp14:anchorId="7FA6FA5E" wp14:editId="296EC453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124460</wp:posOffset>
                      </wp:positionV>
                      <wp:extent cx="377825" cy="190500"/>
                      <wp:effectExtent l="57150" t="38100" r="60325" b="95250"/>
                      <wp:wrapNone/>
                      <wp:docPr id="1146528602" name="Rectangle: Rounded Corners 1146528602">
                        <a:hlinkClick xmlns:a="http://schemas.openxmlformats.org/drawingml/2006/main" r:id="rId11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75607F" w14:textId="77777777" w:rsidR="001B0D2A" w:rsidRPr="00FA2947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2947"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A6FA5E" id="Rectangle: Rounded Corners 1146528602" o:spid="_x0000_s1029" href="https://photos.app.goo.gl/c6K6ALuiXvbPRYvy8" style="position:absolute;left:0;text-align:left;margin-left:-4.65pt;margin-top:9.8pt;width:29.75pt;height:1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" o:button="t" fillcolor="white [3212]" strokecolor="black [3213]" strokeweight=".25pt">
                      <v:fill o:detectmouseclick="t"/>
                      <v:shadow on="t" color="black" opacity="41287f" offset="0,1.5pt"/>
                      <v:textbox inset="0,0,0,0">
                        <w:txbxContent>
                          <w:p w14:paraId="2275607F" w14:textId="77777777" w:rsidR="001B0D2A" w:rsidRPr="00FA2947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2947"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CC00FF"/>
            <w:vAlign w:val="center"/>
          </w:tcPr>
          <w:p w14:paraId="36685A67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21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,</w:t>
            </w:r>
            <w:r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2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00</w:t>
            </w:r>
          </w:p>
        </w:tc>
      </w:tr>
      <w:tr w:rsidR="001B0D2A" w:rsidRPr="007B5D26" w14:paraId="12E97725" w14:textId="77777777" w:rsidTr="00F461C3">
        <w:trPr>
          <w:trHeight w:val="426"/>
        </w:trPr>
        <w:tc>
          <w:tcPr>
            <w:tcW w:w="425" w:type="dxa"/>
            <w:tcBorders>
              <w:top w:val="nil"/>
              <w:left w:val="single" w:sz="24" w:space="0" w:color="008000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1090D945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color w:val="FFFFFF" w:themeColor="background1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1FEBF413" w14:textId="77777777" w:rsidR="001B0D2A" w:rsidRPr="007460BD" w:rsidRDefault="001B0D2A" w:rsidP="000D4603">
            <w:pPr>
              <w:spacing w:after="0" w:line="240" w:lineRule="auto"/>
              <w:ind w:left="-108"/>
              <w:jc w:val="center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>1</w:t>
            </w:r>
            <w:r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>5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6"/>
                <w:szCs w:val="26"/>
                <w:lang w:eastAsia="en-IN"/>
              </w:rPr>
              <w:t xml:space="preserve">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0"/>
                <w:szCs w:val="20"/>
                <w:lang w:eastAsia="en-IN"/>
              </w:rPr>
              <w:t xml:space="preserve">Seat </w:t>
            </w:r>
            <w:r w:rsidRPr="00F10500">
              <w:rPr>
                <w:rFonts w:ascii="Calibri" w:eastAsia="Times New Roman" w:hAnsi="Calibri" w:cs="Calibri"/>
                <w:b/>
                <w:bCs/>
                <w:color w:val="0000FF"/>
                <w:sz w:val="20"/>
                <w:szCs w:val="20"/>
                <w:lang w:eastAsia="en-IN"/>
              </w:rPr>
              <w:t xml:space="preserve">| 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 xml:space="preserve">Force 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Urbania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39FF45BC" w14:textId="77777777" w:rsidR="001B0D2A" w:rsidRPr="00047132" w:rsidRDefault="001B0D2A" w:rsidP="000D4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FF"/>
                <w:sz w:val="26"/>
                <w:szCs w:val="26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1</w:t>
            </w:r>
          </w:p>
        </w:tc>
        <w:tc>
          <w:tcPr>
            <w:tcW w:w="4253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1123060E" w14:textId="59BCB10F" w:rsidR="001B0D2A" w:rsidRPr="007460BD" w:rsidRDefault="001B0D2A" w:rsidP="000D4603">
            <w:pPr>
              <w:spacing w:after="0" w:line="240" w:lineRule="auto"/>
              <w:ind w:right="-143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</w:pP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ROYAL</w:t>
            </w:r>
            <w:r w:rsidRPr="00DB5B30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vertAlign w:val="superscript"/>
                <w:lang w:eastAsia="en-IN"/>
              </w:rPr>
              <w:t>VIP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6"/>
                <w:szCs w:val="26"/>
                <w:lang w:eastAsia="en-IN"/>
              </w:rPr>
              <w:t>-</w:t>
            </w:r>
            <w:r w:rsidRPr="007460BD">
              <w:rPr>
                <w:rFonts w:ascii="Calibri" w:eastAsia="Times New Roman" w:hAnsi="Calibri" w:cs="Calibri"/>
                <w:b/>
                <w:bCs/>
                <w:color w:val="FFFFFF" w:themeColor="background1"/>
                <w:lang w:eastAsia="en-IN"/>
              </w:rPr>
              <w:t xml:space="preserve"> </w:t>
            </w:r>
            <w:r w:rsidRPr="00001878"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>A/c, 2x1 Recline Seat (15), Comfortable &amp; Silent Cabin, Panoramic Window, Charging Points, Personal A/c Vents, BT Music + Speaker</w:t>
            </w:r>
            <w:r>
              <w:rPr>
                <w:rFonts w:ascii="Calibri" w:eastAsia="Times New Roman" w:hAnsi="Calibri" w:cs="Calibri"/>
                <w:b/>
                <w:bCs/>
                <w:color w:val="FFFFFF" w:themeColor="background1"/>
                <w:sz w:val="14"/>
                <w:szCs w:val="14"/>
                <w:lang w:eastAsia="en-IN"/>
              </w:rPr>
              <w:t>, Comfort, Silent Cabin</w:t>
            </w:r>
          </w:p>
        </w:tc>
        <w:tc>
          <w:tcPr>
            <w:tcW w:w="284" w:type="dxa"/>
            <w:tcBorders>
              <w:top w:val="single" w:sz="4" w:space="0" w:color="595959"/>
              <w:bottom w:val="single" w:sz="4" w:space="0" w:color="595959"/>
            </w:tcBorders>
            <w:shd w:val="clear" w:color="auto" w:fill="CC00FF"/>
            <w:vAlign w:val="center"/>
          </w:tcPr>
          <w:p w14:paraId="07AC08E0" w14:textId="77777777" w:rsidR="001B0D2A" w:rsidRPr="007460BD" w:rsidRDefault="001B0D2A" w:rsidP="000D460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noProof/>
                <w:color w:val="FFFFFF" w:themeColor="background1"/>
                <w:lang w:eastAsia="en-IN"/>
              </w:rPr>
            </w:pPr>
          </w:p>
        </w:tc>
        <w:tc>
          <w:tcPr>
            <w:tcW w:w="708" w:type="dxa"/>
            <w:tcBorders>
              <w:top w:val="single" w:sz="4" w:space="0" w:color="595959"/>
              <w:bottom w:val="single" w:sz="4" w:space="0" w:color="595959"/>
              <w:right w:val="single" w:sz="4" w:space="0" w:color="595959"/>
            </w:tcBorders>
            <w:shd w:val="clear" w:color="auto" w:fill="CC00FF"/>
            <w:vAlign w:val="center"/>
          </w:tcPr>
          <w:p w14:paraId="6DDD3F48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strike/>
                <w:color w:val="FFFFFF" w:themeColor="background1"/>
                <w:sz w:val="18"/>
                <w:szCs w:val="18"/>
                <w:lang w:eastAsia="en-IN"/>
              </w:rPr>
            </w:pPr>
            <w:r w:rsidRPr="00FA2947">
              <w:rPr>
                <w:rFonts w:ascii="Calibri" w:eastAsia="Times New Roman" w:hAnsi="Calibri" w:cs="Calibri"/>
                <w:b/>
                <w:bCs/>
                <w:noProof/>
                <w:color w:val="C4004F"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7FEA3620" wp14:editId="196E699D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118745</wp:posOffset>
                      </wp:positionV>
                      <wp:extent cx="377825" cy="190500"/>
                      <wp:effectExtent l="57150" t="38100" r="60325" b="95250"/>
                      <wp:wrapNone/>
                      <wp:docPr id="317542299" name="Rectangle: Rounded Corners 317542299">
                        <a:hlinkClick xmlns:a="http://schemas.openxmlformats.org/drawingml/2006/main" r:id="rId12"/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19050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0">
                                <a:schemeClr val="accent4"/>
                              </a:lnRef>
                              <a:fillRef idx="3">
                                <a:schemeClr val="accent4"/>
                              </a:fillRef>
                              <a:effectRef idx="3">
                                <a:schemeClr val="accent4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03ACED" w14:textId="77777777" w:rsidR="001B0D2A" w:rsidRPr="00FA2947" w:rsidRDefault="001B0D2A" w:rsidP="001B0D2A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 w:rsidRPr="00FA2947">
                                    <w:rPr>
                                      <w:rFonts w:cstheme="minorHAnsi"/>
                                      <w:b/>
                                      <w:bCs/>
                                      <w:color w:val="CC00FF"/>
                                      <w:sz w:val="18"/>
                                      <w:szCs w:val="18"/>
                                      <w:lang w:val="en-US"/>
                                    </w:rPr>
                                    <w:t>IMAGE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A3620" id="Rectangle: Rounded Corners 317542299" o:spid="_x0000_s1030" href="https://photos.app.goo.gl/7HsCg4RgHLUkTRtk9" style="position:absolute;left:0;text-align:left;margin-left:-5.05pt;margin-top:9.35pt;width:29.75pt;height: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" o:button="t" fillcolor="white [3212]" strokecolor="black [3213]" strokeweight=".25pt">
                      <v:fill o:detectmouseclick="t"/>
                      <v:shadow on="t" color="black" opacity="41287f" offset="0,1.5pt"/>
                      <v:textbox inset="0,0,0,0">
                        <w:txbxContent>
                          <w:p w14:paraId="0C03ACED" w14:textId="77777777" w:rsidR="001B0D2A" w:rsidRPr="00FA2947" w:rsidRDefault="001B0D2A" w:rsidP="001B0D2A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FA2947">
                              <w:rPr>
                                <w:rFonts w:cstheme="minorHAnsi"/>
                                <w:b/>
                                <w:bCs/>
                                <w:color w:val="CC00FF"/>
                                <w:sz w:val="18"/>
                                <w:szCs w:val="18"/>
                                <w:lang w:val="en-US"/>
                              </w:rPr>
                              <w:t>IMAGE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418" w:type="dxa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24" w:space="0" w:color="008000"/>
            </w:tcBorders>
            <w:shd w:val="clear" w:color="auto" w:fill="CC00FF"/>
            <w:vAlign w:val="center"/>
          </w:tcPr>
          <w:p w14:paraId="5BD1990D" w14:textId="77777777" w:rsidR="001B0D2A" w:rsidRPr="007460BD" w:rsidRDefault="001B0D2A" w:rsidP="000D4603">
            <w:pPr>
              <w:spacing w:after="0" w:line="240" w:lineRule="auto"/>
              <w:jc w:val="center"/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</w:pP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 xml:space="preserve">Rs. </w:t>
            </w:r>
            <w:r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30</w:t>
            </w:r>
            <w:r w:rsidRPr="007460BD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,000</w:t>
            </w:r>
          </w:p>
        </w:tc>
      </w:tr>
      <w:tr w:rsidR="001B0D2A" w:rsidRPr="007B5D26" w14:paraId="66102F87" w14:textId="77777777" w:rsidTr="00F461C3">
        <w:trPr>
          <w:trHeight w:val="351"/>
        </w:trPr>
        <w:tc>
          <w:tcPr>
            <w:tcW w:w="10916" w:type="dxa"/>
            <w:gridSpan w:val="7"/>
            <w:tcBorders>
              <w:top w:val="single" w:sz="4" w:space="0" w:color="595959"/>
              <w:left w:val="single" w:sz="24" w:space="0" w:color="008000"/>
              <w:bottom w:val="single" w:sz="4" w:space="0" w:color="595959"/>
              <w:right w:val="single" w:sz="24" w:space="0" w:color="008000"/>
            </w:tcBorders>
            <w:shd w:val="clear" w:color="auto" w:fill="FFFFFF" w:themeFill="background1"/>
            <w:vAlign w:val="center"/>
            <w:hideMark/>
          </w:tcPr>
          <w:p w14:paraId="64DCAF48" w14:textId="77777777" w:rsidR="005760ED" w:rsidRPr="00B9252C" w:rsidRDefault="005760ED" w:rsidP="005760E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80" w:hanging="180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Above pricing include Vehicle Cost, Fuel, Driver, Tax.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 xml:space="preserve">| A/C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00" w:themeColor="text1"/>
                <w:lang w:eastAsia="en-IN"/>
              </w:rPr>
              <w:t>will be Switched OFF intermittently on Hills.</w:t>
            </w:r>
          </w:p>
          <w:p w14:paraId="24CB6537" w14:textId="77777777" w:rsidR="005760ED" w:rsidRDefault="005760ED" w:rsidP="005760ED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181" w:hanging="18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9252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KM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will be counted from Pickup Point to </w:t>
            </w:r>
            <w:proofErr w:type="spellStart"/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>Pickup</w:t>
            </w:r>
            <w:proofErr w:type="spellEnd"/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Point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FF"/>
                <w:lang w:eastAsia="en-IN"/>
              </w:rPr>
              <w:t>|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Visit to </w:t>
            </w:r>
            <w:r w:rsidRPr="00B9252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Local Delhi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Places is </w:t>
            </w:r>
            <w:r w:rsidRPr="00B9252C">
              <w:rPr>
                <w:rFonts w:ascii="Calibri" w:eastAsia="Times New Roman" w:hAnsi="Calibri" w:cs="Calibri"/>
                <w:color w:val="FF0000"/>
                <w:lang w:eastAsia="en-IN"/>
              </w:rPr>
              <w:t>not included</w:t>
            </w:r>
            <w:r w:rsidRPr="00B9252C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in cost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</w:p>
          <w:p w14:paraId="687EDDCF" w14:textId="0C153628" w:rsidR="001B0D2A" w:rsidRPr="005760ED" w:rsidRDefault="005760ED" w:rsidP="005760ED">
            <w:pPr>
              <w:pStyle w:val="ListParagraph"/>
              <w:numPr>
                <w:ilvl w:val="0"/>
                <w:numId w:val="9"/>
              </w:numPr>
              <w:spacing w:after="120" w:line="240" w:lineRule="auto"/>
              <w:ind w:left="181" w:hanging="181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5760ED">
              <w:rPr>
                <w:rFonts w:ascii="Calibri" w:eastAsia="Times New Roman" w:hAnsi="Calibri" w:cs="Calibri"/>
                <w:color w:val="000000"/>
                <w:lang w:eastAsia="en-IN"/>
              </w:rPr>
              <w:t>There are some places in Hills where Veh. may not go due to Restrictions by Local Govt.</w:t>
            </w:r>
          </w:p>
        </w:tc>
      </w:tr>
      <w:tr w:rsidR="001B0D2A" w:rsidRPr="007B5D26" w14:paraId="0B0ABBCC" w14:textId="77777777" w:rsidTr="00A86E65">
        <w:trPr>
          <w:trHeight w:val="358"/>
        </w:trPr>
        <w:tc>
          <w:tcPr>
            <w:tcW w:w="10916" w:type="dxa"/>
            <w:gridSpan w:val="7"/>
            <w:tcBorders>
              <w:top w:val="single" w:sz="4" w:space="0" w:color="595959"/>
              <w:left w:val="single" w:sz="24" w:space="0" w:color="008000"/>
              <w:bottom w:val="single" w:sz="24" w:space="0" w:color="008000"/>
              <w:right w:val="single" w:sz="24" w:space="0" w:color="008000"/>
            </w:tcBorders>
            <w:shd w:val="clear" w:color="auto" w:fill="009900"/>
            <w:vAlign w:val="center"/>
          </w:tcPr>
          <w:p w14:paraId="15FC4C60" w14:textId="30053FD4" w:rsidR="001B0D2A" w:rsidRPr="00BC09A5" w:rsidRDefault="00196750" w:rsidP="000D4603">
            <w:pPr>
              <w:pStyle w:val="ListParagraph"/>
              <w:spacing w:after="0" w:line="240" w:lineRule="auto"/>
              <w:ind w:left="18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gramStart"/>
            <w:r>
              <w:rPr>
                <w:rFonts w:eastAsia="Times New Roman" w:cstheme="minorHAnsi"/>
                <w:b/>
                <w:bCs/>
                <w:color w:val="FFFF00"/>
                <w:sz w:val="24"/>
                <w:szCs w:val="24"/>
                <w:lang w:eastAsia="en-IN"/>
              </w:rPr>
              <w:t xml:space="preserve">SPECIAL </w:t>
            </w:r>
            <w:r w:rsidR="001B0D2A" w:rsidRPr="00BA463D">
              <w:rPr>
                <w:rFonts w:eastAsia="Times New Roman" w:cstheme="minorHAnsi"/>
                <w:b/>
                <w:bCs/>
                <w:color w:val="FFFF00"/>
                <w:sz w:val="24"/>
                <w:szCs w:val="24"/>
                <w:lang w:eastAsia="en-IN"/>
              </w:rPr>
              <w:t xml:space="preserve"> OFFER</w:t>
            </w:r>
            <w:proofErr w:type="gramEnd"/>
            <w:r w:rsidR="001B0D2A" w:rsidRPr="00ED07A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 Discount of </w:t>
            </w:r>
            <w:r w:rsidR="001B0D2A" w:rsidRPr="007747FC">
              <w:rPr>
                <w:rFonts w:ascii="Impact" w:eastAsia="Times New Roman" w:hAnsi="Impact" w:cs="Calibri"/>
                <w:color w:val="FFFFFF" w:themeColor="background1"/>
                <w:sz w:val="24"/>
                <w:szCs w:val="24"/>
                <w:lang w:eastAsia="en-IN"/>
              </w:rPr>
              <w:t>Rs. 2000</w:t>
            </w:r>
            <w:r w:rsidR="001B0D2A" w:rsidRPr="00ED07AB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en-IN"/>
              </w:rPr>
              <w:t xml:space="preserve">/- already applied in above price.     </w:t>
            </w:r>
            <w:r w:rsidR="001B0D2A" w:rsidRPr="00ED07AB">
              <w:rPr>
                <w:rFonts w:ascii="Arial Narrow" w:hAnsi="Arial Narrow"/>
                <w:b/>
                <w:bCs/>
                <w:color w:val="FFFFFF" w:themeColor="background1"/>
                <w:lang w:val="en-US"/>
              </w:rPr>
              <w:t>This Price Offer is valid till</w:t>
            </w:r>
            <w:r w:rsidR="00B05D7C">
              <w:rPr>
                <w:rFonts w:ascii="Arial Narrow" w:hAnsi="Arial Narrow"/>
                <w:b/>
                <w:bCs/>
                <w:color w:val="FFFFFF" w:themeColor="background1"/>
                <w:lang w:val="en-US"/>
              </w:rPr>
              <w:t xml:space="preserve"> </w:t>
            </w:r>
            <w:r w:rsidR="001B0D2A" w:rsidRPr="00ED07AB">
              <w:rPr>
                <w:rFonts w:ascii="Arial Narrow" w:hAnsi="Arial Narrow"/>
                <w:b/>
                <w:bCs/>
                <w:color w:val="FFFFFF" w:themeColor="background1"/>
                <w:lang w:val="en-US"/>
              </w:rPr>
              <w:t xml:space="preserve"> </w:t>
            </w:r>
            <w:sdt>
              <w:sdtPr>
                <w:rPr>
                  <w:rFonts w:ascii="Impact" w:hAnsi="Impact"/>
                  <w:color w:val="FFFF00"/>
                  <w:lang w:val="en-US"/>
                </w:rPr>
                <w:id w:val="-866361262"/>
                <w:placeholder>
                  <w:docPart w:val="1B03D638ACF34B05B58DE085B2E60C53"/>
                </w:placeholder>
                <w:date w:fullDate="2024-11-09T00:00:00Z">
                  <w:dateFormat w:val="d-MMM"/>
                  <w:lid w:val="en-IN"/>
                  <w:storeMappedDataAs w:val="dateTime"/>
                  <w:calendar w:val="gregorian"/>
                </w:date>
              </w:sdtPr>
              <w:sdtContent>
                <w:r w:rsidR="001A69C6">
                  <w:rPr>
                    <w:rFonts w:ascii="Impact" w:hAnsi="Impact"/>
                    <w:color w:val="FFFF00"/>
                  </w:rPr>
                  <w:t>9-Nov</w:t>
                </w:r>
              </w:sdtContent>
            </w:sdt>
          </w:p>
        </w:tc>
      </w:tr>
    </w:tbl>
    <w:bookmarkEnd w:id="2"/>
    <w:p w14:paraId="0187DE8C" w14:textId="63847D20" w:rsidR="00611793" w:rsidRPr="00262BB3" w:rsidRDefault="00055BCC" w:rsidP="00176A77">
      <w:pPr>
        <w:pStyle w:val="ListParagraph"/>
        <w:spacing w:after="0" w:line="240" w:lineRule="auto"/>
        <w:rPr>
          <w:rFonts w:cstheme="minorHAnsi"/>
          <w:color w:val="000000" w:themeColor="text1"/>
          <w:sz w:val="18"/>
          <w:szCs w:val="18"/>
        </w:rPr>
      </w:pPr>
      <w:r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CEC02B0" wp14:editId="4D741CCF">
                <wp:simplePos x="0" y="0"/>
                <wp:positionH relativeFrom="column">
                  <wp:posOffset>-157480</wp:posOffset>
                </wp:positionH>
                <wp:positionV relativeFrom="paragraph">
                  <wp:posOffset>124460</wp:posOffset>
                </wp:positionV>
                <wp:extent cx="1819275" cy="2497772"/>
                <wp:effectExtent l="0" t="0" r="9525" b="17145"/>
                <wp:wrapNone/>
                <wp:docPr id="11231713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9275" cy="2497772"/>
                          <a:chOff x="0" y="0"/>
                          <a:chExt cx="1819275" cy="2497772"/>
                        </a:xfrm>
                      </wpg:grpSpPr>
                      <wpg:grpSp>
                        <wpg:cNvPr id="841907327" name="Group 7"/>
                        <wpg:cNvGrpSpPr/>
                        <wpg:grpSpPr>
                          <a:xfrm>
                            <a:off x="0" y="0"/>
                            <a:ext cx="1819275" cy="2497772"/>
                            <a:chOff x="0" y="0"/>
                            <a:chExt cx="1819275" cy="2497772"/>
                          </a:xfrm>
                        </wpg:grpSpPr>
                        <wpg:grpSp>
                          <wpg:cNvPr id="1807003563" name="Group 6"/>
                          <wpg:cNvGrpSpPr/>
                          <wpg:grpSpPr>
                            <a:xfrm>
                              <a:off x="0" y="0"/>
                              <a:ext cx="1819275" cy="2497772"/>
                              <a:chOff x="0" y="0"/>
                              <a:chExt cx="1819275" cy="2497772"/>
                            </a:xfrm>
                          </wpg:grpSpPr>
                          <pic:pic xmlns:pic="http://schemas.openxmlformats.org/drawingml/2006/picture">
                            <pic:nvPicPr>
                              <pic:cNvPr id="596520753" name="Picture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3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19275" cy="20574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07578777" name="Rectangle: Rounded Corners 5"/>
                            <wps:cNvSpPr/>
                            <wps:spPr>
                              <a:xfrm>
                                <a:off x="42863" y="233362"/>
                                <a:ext cx="1752600" cy="1794972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chemeClr val="bg1"/>
                              </a:solidFill>
                              <a:ln w="190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BF680E" w14:textId="77777777" w:rsidR="00055BCC" w:rsidRPr="001E5237" w:rsidRDefault="00055BCC" w:rsidP="00055BCC">
                                  <w:pPr>
                                    <w:jc w:val="center"/>
                                    <w:rPr>
                                      <w:rFonts w:cstheme="minorHAnsi"/>
                                      <w:b/>
                                      <w:bCs/>
                                      <w:color w:val="00660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034999876" name="Picture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3335" t="5241" r="2690"/>
                              <a:stretch/>
                            </pic:blipFill>
                            <pic:spPr bwMode="auto">
                              <a:xfrm>
                                <a:off x="238125" y="223837"/>
                                <a:ext cx="1356995" cy="13462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1717608274" name="Rectangle: Rounded Corners 6"/>
                            <wps:cNvSpPr/>
                            <wps:spPr>
                              <a:xfrm>
                                <a:off x="23813" y="1695450"/>
                                <a:ext cx="1772920" cy="330835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rgbClr val="CCFFFF"/>
                              </a:solidFill>
                              <a:ln w="19050">
                                <a:solidFill>
                                  <a:srgbClr val="003399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07C6FD" w14:textId="77777777" w:rsidR="00055BCC" w:rsidRPr="00882A1C" w:rsidRDefault="00055BCC" w:rsidP="00055BCC">
                                  <w:pPr>
                                    <w:spacing w:after="0"/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color w:val="000000" w:themeColor="text1"/>
                                      <w:sz w:val="34"/>
                                      <w:szCs w:val="34"/>
                                      <w:lang w:val="en-US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82A1C">
                                    <w:rPr>
                                      <w:rFonts w:ascii="Arial Black" w:hAnsi="Arial Black"/>
                                      <w:b/>
                                      <w:color w:val="000000" w:themeColor="text1"/>
                                      <w:sz w:val="34"/>
                                      <w:szCs w:val="34"/>
                                      <w:lang w:val="en-US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89289 46056</w:t>
                                  </w:r>
                                </w:p>
                                <w:p w14:paraId="6469B2F2" w14:textId="77777777" w:rsidR="00055BCC" w:rsidRPr="00882A1C" w:rsidRDefault="00055BCC" w:rsidP="00055BCC">
                                  <w:pPr>
                                    <w:spacing w:after="0"/>
                                    <w:jc w:val="center"/>
                                    <w:rPr>
                                      <w:rFonts w:ascii="Arial Black" w:hAnsi="Arial Black"/>
                                      <w:b/>
                                      <w:color w:val="000000" w:themeColor="text1"/>
                                      <w:sz w:val="34"/>
                                      <w:szCs w:val="34"/>
                                      <w:lang w:val="en-US"/>
                                      <w14:shadow w14:blurRad="12700" w14:dist="38100" w14:dir="2700000" w14:sx="100000" w14:sy="100000" w14:kx="0" w14:ky="0" w14:algn="tl">
                                        <w14:schemeClr w14:val="bg1">
                                          <w14:lumMod w14:val="50000"/>
                                        </w14:scheme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Rectangle: Rounded Corners 2"/>
                            <wps:cNvSpPr/>
                            <wps:spPr>
                              <a:xfrm>
                                <a:off x="14288" y="2024062"/>
                                <a:ext cx="1789430" cy="473710"/>
                              </a:xfrm>
                              <a:prstGeom prst="roundRect">
                                <a:avLst>
                                  <a:gd name="adj" fmla="val 0"/>
                                </a:avLst>
                              </a:prstGeom>
                              <a:solidFill>
                                <a:srgbClr val="CCFFCC"/>
                              </a:solidFill>
                              <a:ln w="28575">
                                <a:solidFill>
                                  <a:srgbClr val="000099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2"/>
                              </a:lnRef>
                              <a:fillRef idx="3">
                                <a:schemeClr val="accent2"/>
                              </a:fillRef>
                              <a:effectRef idx="3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02E25A" w14:textId="77777777" w:rsidR="00055BCC" w:rsidRDefault="00055BCC" w:rsidP="00055BC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</w:t>
                                  </w:r>
                                  <w:r w:rsidRPr="003D2B67"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>A/c Name</w:t>
                                  </w:r>
                                  <w:r w:rsidRPr="001E5237">
                                    <w:rPr>
                                      <w:b/>
                                      <w:bCs/>
                                      <w:color w:val="0000FF"/>
                                      <w:sz w:val="16"/>
                                      <w:szCs w:val="16"/>
                                      <w:lang w:val="en-US"/>
                                    </w:rPr>
                                    <w:t>-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Urban Cabs 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FF0066"/>
                                      <w:sz w:val="18"/>
                                      <w:szCs w:val="18"/>
                                      <w:lang w:val="en-US"/>
                                    </w:rPr>
                                    <w:t>|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66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3D2B67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AXIS Bank</w:t>
                                  </w:r>
                                </w:p>
                                <w:p w14:paraId="77B27ADF" w14:textId="77777777" w:rsidR="00055BCC" w:rsidRDefault="00055BCC" w:rsidP="00055BC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>A/c No.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922020012721497</w:t>
                                  </w:r>
                                </w:p>
                                <w:p w14:paraId="1520B799" w14:textId="77777777" w:rsidR="00055BCC" w:rsidRPr="0014452E" w:rsidRDefault="00055BCC" w:rsidP="00055BCC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>IFSC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Code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0000FF"/>
                                      <w:sz w:val="18"/>
                                      <w:szCs w:val="18"/>
                                      <w:lang w:val="en-US"/>
                                    </w:rPr>
                                    <w:t>-</w:t>
                                  </w:r>
                                  <w:r w:rsidRPr="001701AD"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18"/>
                                      <w:szCs w:val="18"/>
                                      <w:lang w:val="en-US"/>
                                    </w:rPr>
                                    <w:t>UTIB0000572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29955601" name="Rectangle: Rounded Corners 5"/>
                          <wps:cNvSpPr/>
                          <wps:spPr>
                            <a:xfrm>
                              <a:off x="28575" y="14287"/>
                              <a:ext cx="1778000" cy="207645"/>
                            </a:xfrm>
                            <a:prstGeom prst="roundRect">
                              <a:avLst>
                                <a:gd name="adj" fmla="val 0"/>
                              </a:avLst>
                            </a:prstGeom>
                            <a:solidFill>
                              <a:srgbClr val="001968"/>
                            </a:solidFill>
                            <a:ln w="190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2"/>
                            </a:lnRef>
                            <a:fillRef idx="3">
                              <a:schemeClr val="accent2"/>
                            </a:fillRef>
                            <a:effectRef idx="3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A2B243" w14:textId="77777777" w:rsidR="00055BCC" w:rsidRPr="00D93C18" w:rsidRDefault="00055BCC" w:rsidP="00055BCC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93C18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SCAN &amp; PAY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1991152" name="Rectangle: Rounded Corners 5"/>
                        <wps:cNvSpPr/>
                        <wps:spPr>
                          <a:xfrm>
                            <a:off x="204788" y="1495425"/>
                            <a:ext cx="1428750" cy="169228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chemeClr val="bg1"/>
                          </a:solidFill>
                          <a:ln w="190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3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70D0EE" w14:textId="77777777" w:rsidR="00055BCC" w:rsidRPr="002952D3" w:rsidRDefault="00055BCC" w:rsidP="00055BCC">
                              <w:pPr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000FF"/>
                                  <w:sz w:val="21"/>
                                  <w:szCs w:val="21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proofErr w:type="spellStart"/>
                              <w:r w:rsidRPr="002952D3">
                                <w:rPr>
                                  <w:rFonts w:cstheme="minorHAnsi"/>
                                  <w:b/>
                                  <w:bCs/>
                                  <w:color w:val="0000FF"/>
                                  <w:sz w:val="21"/>
                                  <w:szCs w:val="21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urbancruise@axisbank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EC02B0" id="Group 8" o:spid="_x0000_s1031" style="position:absolute;left:0;text-align:left;margin-left:-12.4pt;margin-top:9.8pt;width:143.25pt;height:196.65pt;z-index:251659264" coordsize="18192,24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">
                <v:group id="Group 7" o:spid="_x0000_s1032" style="position:absolute;width:18192;height:24977" coordsize="18192,2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">
                  <v:group id="Group 6" o:spid="_x0000_s1033" style="position:absolute;width:18192;height:24977" coordsize="18192,249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34" type="#_x0000_t75" style="position:absolute;width:18192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">
                      <v:imagedata r:id="rId15" o:title=""/>
                    </v:shape>
                    <v:roundrect id="Rectangle: Rounded Corners 5" o:spid="_x0000_s1035" style="position:absolute;left:428;top:2333;width:17526;height:17950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" fillcolor="white [3212]" stroked="f" strokeweight="1.5pt">
                      <v:textbox inset="0,0,0,0">
                        <w:txbxContent>
                          <w:p w14:paraId="55BF680E" w14:textId="77777777" w:rsidR="00055BCC" w:rsidRPr="001E5237" w:rsidRDefault="00055BCC" w:rsidP="00055BCC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color w:val="00660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v:textbox>
                    </v:roundrect>
                    <v:shape id="Picture 1" o:spid="_x0000_s1036" type="#_x0000_t75" style="position:absolute;left:2381;top:2238;width:13570;height:1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">
                      <v:imagedata r:id="rId16" o:title="" croptop="3435f" cropleft="2186f" cropright="1763f"/>
                    </v:shape>
                    <v:roundrect id="Rectangle: Rounded Corners 6" o:spid="_x0000_s1037" style="position:absolute;left:238;top:16954;width:17729;height:3308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" fillcolor="#cff" strokecolor="#039" strokeweight="1.5pt">
                      <v:textbox inset="0,0,0,0">
                        <w:txbxContent>
                          <w:p w14:paraId="2B07C6FD" w14:textId="77777777" w:rsidR="00055BCC" w:rsidRPr="00882A1C" w:rsidRDefault="00055BCC" w:rsidP="00055BCC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34"/>
                                <w:szCs w:val="34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2A1C"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34"/>
                                <w:szCs w:val="34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89289 46056</w:t>
                            </w:r>
                          </w:p>
                          <w:p w14:paraId="6469B2F2" w14:textId="77777777" w:rsidR="00055BCC" w:rsidRPr="00882A1C" w:rsidRDefault="00055BCC" w:rsidP="00055BCC">
                            <w:pPr>
                              <w:spacing w:after="0"/>
                              <w:jc w:val="center"/>
                              <w:rPr>
                                <w:rFonts w:ascii="Arial Black" w:hAnsi="Arial Black"/>
                                <w:b/>
                                <w:color w:val="000000" w:themeColor="text1"/>
                                <w:sz w:val="34"/>
                                <w:szCs w:val="34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v:textbox>
                    </v:roundrect>
                    <v:roundrect id="Rectangle: Rounded Corners 2" o:spid="_x0000_s1038" style="position:absolute;left:142;top:20240;width:17895;height:473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" fillcolor="#cfc" strokecolor="#009" strokeweight="2.25pt">
                      <v:textbox inset="0,0,0,0">
                        <w:txbxContent>
                          <w:p w14:paraId="4602E25A" w14:textId="77777777" w:rsidR="00055BCC" w:rsidRDefault="00055BCC" w:rsidP="00055BCC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3D2B67"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A/c Name</w:t>
                            </w:r>
                            <w:r w:rsidRPr="001E5237">
                              <w:rPr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Pr="001701AD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Urban Cabs </w:t>
                            </w:r>
                            <w:r w:rsidRPr="001701AD">
                              <w:rPr>
                                <w:b/>
                                <w:bCs/>
                                <w:color w:val="FF0066"/>
                                <w:sz w:val="18"/>
                                <w:szCs w:val="18"/>
                                <w:lang w:val="en-US"/>
                              </w:rPr>
                              <w:t>|</w:t>
                            </w:r>
                            <w:r>
                              <w:rPr>
                                <w:b/>
                                <w:bCs/>
                                <w:color w:val="FF0066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3D2B67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AXIS Bank</w:t>
                            </w:r>
                          </w:p>
                          <w:p w14:paraId="77B27ADF" w14:textId="77777777" w:rsidR="00055BCC" w:rsidRDefault="00055BCC" w:rsidP="00055BCC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1701AD"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A/c No.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1701AD"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922020012721497</w:t>
                            </w:r>
                          </w:p>
                          <w:p w14:paraId="1520B799" w14:textId="77777777" w:rsidR="00055BCC" w:rsidRPr="0014452E" w:rsidRDefault="00055BCC" w:rsidP="00055BCC">
                            <w:pPr>
                              <w:spacing w:after="0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1701AD"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IFSC</w:t>
                            </w:r>
                            <w:r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 xml:space="preserve"> Code</w:t>
                            </w:r>
                            <w:r w:rsidRPr="001701AD">
                              <w:rPr>
                                <w:b/>
                                <w:bCs/>
                                <w:color w:val="0000FF"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 w:rsidRPr="001701AD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UTIB0000572</w:t>
                            </w:r>
                          </w:p>
                        </w:txbxContent>
                      </v:textbox>
                    </v:roundrect>
                  </v:group>
                  <v:roundrect id="Rectangle: Rounded Corners 5" o:spid="_x0000_s1039" style="position:absolute;left:285;top:142;width:17780;height:2077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" fillcolor="#001968" stroked="f" strokeweight="1.5pt">
                    <v:textbox inset="0,0,0,0">
                      <w:txbxContent>
                        <w:p w14:paraId="08A2B243" w14:textId="77777777" w:rsidR="00055BCC" w:rsidRPr="00D93C18" w:rsidRDefault="00055BCC" w:rsidP="00055BCC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93C18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  <w:lang w:val="en-US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SCAN &amp; PAY</w:t>
                          </w:r>
                        </w:p>
                      </w:txbxContent>
                    </v:textbox>
                  </v:roundrect>
                </v:group>
                <v:roundrect id="Rectangle: Rounded Corners 5" o:spid="_x0000_s1040" style="position:absolute;left:2047;top:14954;width:14288;height:1692;visibility:visible;mso-wrap-style:square;v-text-anchor:bottom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" fillcolor="white [3212]" stroked="f" strokeweight="1.5pt">
                  <v:textbox inset="0,0,0,0">
                    <w:txbxContent>
                      <w:p w14:paraId="0570D0EE" w14:textId="77777777" w:rsidR="00055BCC" w:rsidRPr="002952D3" w:rsidRDefault="00055BCC" w:rsidP="00055BCC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FF"/>
                            <w:sz w:val="21"/>
                            <w:szCs w:val="21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2952D3">
                          <w:rPr>
                            <w:rFonts w:cstheme="minorHAnsi"/>
                            <w:b/>
                            <w:bCs/>
                            <w:color w:val="0000FF"/>
                            <w:sz w:val="21"/>
                            <w:szCs w:val="21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urbancruise@axisbank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BA1768"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9E9EC1C" wp14:editId="125A4EA0">
                <wp:simplePos x="0" y="0"/>
                <wp:positionH relativeFrom="column">
                  <wp:posOffset>1743710</wp:posOffset>
                </wp:positionH>
                <wp:positionV relativeFrom="paragraph">
                  <wp:posOffset>111125</wp:posOffset>
                </wp:positionV>
                <wp:extent cx="5022215" cy="2244090"/>
                <wp:effectExtent l="19050" t="19050" r="26035" b="22860"/>
                <wp:wrapNone/>
                <wp:docPr id="9474432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215" cy="2244090"/>
                          <a:chOff x="55880" y="0"/>
                          <a:chExt cx="4960620" cy="2244090"/>
                        </a:xfrm>
                        <a:effectLst/>
                      </wpg:grpSpPr>
                      <wps:wsp>
                        <wps:cNvPr id="1978269" name="Rectangle 1"/>
                        <wps:cNvSpPr/>
                        <wps:spPr>
                          <a:xfrm>
                            <a:off x="55880" y="0"/>
                            <a:ext cx="4960620" cy="224409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 cmpd="sng">
                            <a:solidFill>
                              <a:srgbClr val="DE8400"/>
                            </a:solidFill>
                            <a:prstDash val="solid"/>
                            <a:miter lim="800000"/>
                            <a:extLst>
                              <a:ext uri="{C807C97D-BFC1-408E-A445-0C87EB9F89A2}">
                                <ask:lineSketchStyleProps xmlns:ask="http://schemas.microsoft.com/office/drawing/2018/sketchyshapes" sd="1219033472">
                                  <a:custGeom>
                                    <a:avLst/>
                                    <a:gdLst>
                                      <a:gd name="connsiteX0" fmla="*/ 0 w 4816475"/>
                                      <a:gd name="connsiteY0" fmla="*/ 0 h 1915795"/>
                                      <a:gd name="connsiteX1" fmla="*/ 4816475 w 4816475"/>
                                      <a:gd name="connsiteY1" fmla="*/ 0 h 1915795"/>
                                      <a:gd name="connsiteX2" fmla="*/ 4816475 w 4816475"/>
                                      <a:gd name="connsiteY2" fmla="*/ 1915795 h 1915795"/>
                                      <a:gd name="connsiteX3" fmla="*/ 0 w 4816475"/>
                                      <a:gd name="connsiteY3" fmla="*/ 1915795 h 1915795"/>
                                      <a:gd name="connsiteX4" fmla="*/ 0 w 4816475"/>
                                      <a:gd name="connsiteY4" fmla="*/ 0 h 1915795"/>
                                    </a:gdLst>
                                    <a:ahLst/>
                                    <a:cxnLst>
                                      <a:cxn ang="0">
                                        <a:pos x="connsiteX0" y="connsiteY0"/>
                                      </a:cxn>
                                      <a:cxn ang="0">
                                        <a:pos x="connsiteX1" y="connsiteY1"/>
                                      </a:cxn>
                                      <a:cxn ang="0">
                                        <a:pos x="connsiteX2" y="connsiteY2"/>
                                      </a:cxn>
                                      <a:cxn ang="0">
                                        <a:pos x="connsiteX3" y="connsiteY3"/>
                                      </a:cxn>
                                      <a:cxn ang="0">
                                        <a:pos x="connsiteX4" y="connsiteY4"/>
                                      </a:cxn>
                                    </a:cxnLst>
                                    <a:rect l="l" t="t" r="r" b="b"/>
                                    <a:pathLst>
                                      <a:path w="4816475" h="1915795" extrusionOk="0">
                                        <a:moveTo>
                                          <a:pt x="0" y="0"/>
                                        </a:moveTo>
                                        <a:cubicBezTo>
                                          <a:pt x="1605477" y="118645"/>
                                          <a:pt x="3582128" y="116012"/>
                                          <a:pt x="4816475" y="0"/>
                                        </a:cubicBezTo>
                                        <a:cubicBezTo>
                                          <a:pt x="4683593" y="274967"/>
                                          <a:pt x="4901426" y="1673297"/>
                                          <a:pt x="4816475" y="1915795"/>
                                        </a:cubicBezTo>
                                        <a:cubicBezTo>
                                          <a:pt x="3098997" y="2050395"/>
                                          <a:pt x="2101159" y="1758599"/>
                                          <a:pt x="0" y="1915795"/>
                                        </a:cubicBezTo>
                                        <a:cubicBezTo>
                                          <a:pt x="-20187" y="1356702"/>
                                          <a:pt x="-152480" y="839622"/>
                                          <a:pt x="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sk:type>
                                    <ask:lineSketchNone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207BC8" w14:textId="77777777" w:rsidR="001B0D2A" w:rsidRPr="002A11C7" w:rsidRDefault="001B0D2A" w:rsidP="001B0D2A">
                              <w:pPr>
                                <w:spacing w:after="60" w:line="240" w:lineRule="auto"/>
                                <w:ind w:right="29" w:hanging="284"/>
                                <w:rPr>
                                  <w:sz w:val="24"/>
                                  <w:szCs w:val="24"/>
                                </w:rPr>
                              </w:pPr>
                              <w:bookmarkStart w:id="3" w:name="_Hlk139929193"/>
                              <w:bookmarkStart w:id="4" w:name="_Hlk140323713"/>
                              <w:bookmarkStart w:id="5" w:name="_Hlk140323714"/>
                              <w:bookmarkStart w:id="6" w:name="_Hlk140323719"/>
                              <w:bookmarkStart w:id="7" w:name="_Hlk140323720"/>
                              <w:bookmarkStart w:id="8" w:name="_Hlk140323785"/>
                              <w:bookmarkStart w:id="9" w:name="_Hlk140323786"/>
                            </w:p>
                            <w:p w14:paraId="7F398503" w14:textId="538A935C" w:rsidR="001B0D2A" w:rsidRPr="001C29E7" w:rsidRDefault="001B0D2A" w:rsidP="00B664A6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29" w:hanging="284"/>
                                <w:contextualSpacing w:val="0"/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Toll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C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harge</w:t>
                              </w: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s               </w:t>
                              </w:r>
                              <w:r w:rsidRPr="00723154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066F94">
                                <w:rPr>
                                  <w:rFonts w:ascii="Bahnschrift Condensed" w:hAnsi="Bahnschrift Condensed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="00095CAE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Already included in the Cost</w:t>
                              </w:r>
                              <w:r w:rsidRPr="001C29E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.</w:t>
                              </w:r>
                            </w:p>
                            <w:p w14:paraId="690DF6BE" w14:textId="77777777" w:rsidR="00BA1768" w:rsidRPr="00AF5412" w:rsidRDefault="001B0D2A" w:rsidP="00BA176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Parking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color w:val="008000"/>
                                  <w:sz w:val="28"/>
                                  <w:szCs w:val="28"/>
                                </w:rPr>
                                <w:t xml:space="preserve"> &amp; Police Entry</w:t>
                              </w:r>
                              <w:r w:rsidRPr="00BA1768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BA1768">
                                <w:rPr>
                                  <w:rFonts w:cstheme="minorHAnsi"/>
                                  <w:color w:val="0000F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instrText xml:space="preserve"> MERGEFIELD Parking </w:instrTex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BA1768" w:rsidRPr="00E60703">
                                <w:rPr>
                                  <w:rFonts w:ascii="Arial Narrow" w:hAnsi="Arial Narrow" w:cstheme="minorHAnsi"/>
                                  <w:b/>
                                  <w:bCs/>
                                  <w:noProof/>
                                  <w:color w:val="000000" w:themeColor="text1"/>
                                  <w:sz w:val="24"/>
                                  <w:szCs w:val="24"/>
                                </w:rPr>
                                <w:t>NOT Included. Client will Pay to Driver.</w:t>
                              </w:r>
                              <w:r w:rsid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  <w:p w14:paraId="0A2A947C" w14:textId="57BFBC40" w:rsidR="001B0D2A" w:rsidRPr="00BA1768" w:rsidRDefault="001B0D2A" w:rsidP="00CF4F65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Extra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Charge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 xml:space="preserve">above 1800 </w:t>
                              </w:r>
                              <w:proofErr w:type="spellStart"/>
                              <w:r w:rsidRPr="00BA1768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>km</w:t>
                              </w:r>
                              <w:r w:rsidRPr="00BA1768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Rs</w:t>
                              </w:r>
                              <w:proofErr w:type="spellEnd"/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. 20/km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(1-3)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26/km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(4)</w:t>
                              </w:r>
                              <w:r w:rsidRPr="00BA1768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|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40/km </w:t>
                              </w:r>
                              <w:r w:rsidRPr="00BA1768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(5)</w:t>
                              </w:r>
                            </w:p>
                            <w:p w14:paraId="4A336BF6" w14:textId="77777777" w:rsidR="00BA1768" w:rsidRPr="003A25B4" w:rsidRDefault="00BA1768" w:rsidP="00BA1768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Ex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tra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>C</w:t>
                              </w:r>
                              <w:r w:rsidRPr="00B909CF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harge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B664A6">
                                <w:rPr>
                                  <w:rFonts w:ascii="Trebuchet MS" w:hAnsi="Trebuchet MS" w:cstheme="minorHAnsi"/>
                                  <w:b/>
                                  <w:bCs/>
                                  <w:color w:val="008000"/>
                                </w:rPr>
                                <w:t>(Local)</w:t>
                              </w: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3C34EA">
                                <w:rPr>
                                  <w:rFonts w:ascii="Impact" w:hAnsi="Impact" w:cstheme="minorHAnsi"/>
                                  <w:color w:val="0000FF"/>
                                </w:rPr>
                                <w:t xml:space="preserve">above </w:t>
                              </w:r>
                              <w:sdt>
                                <w:sdtPr>
                                  <w:rPr>
                                    <w:rFonts w:ascii="Impact" w:eastAsia="Times New Roman" w:hAnsi="Impact" w:cs="Calibri"/>
                                    <w:color w:val="0000FF"/>
                                    <w:lang w:eastAsia="en-IN"/>
                                  </w:rPr>
                                  <w:alias w:val="Trip type"/>
                                  <w:tag w:val="Trip type"/>
                                  <w:id w:val="179642224"/>
                                  <w:placeholder>
                                    <w:docPart w:val="8F3B786D20D14CEE9649D1DC40B7574D"/>
                                  </w:placeholder>
                                  <w:dropDownList>
                                    <w:listItem w:value="Choose an item."/>
                                    <w:listItem w:displayText="N / A" w:value="N / A"/>
                                    <w:listItem w:displayText="8hr - 80km" w:value="8hr - 80km"/>
                                    <w:listItem w:displayText="12hr - 120km" w:value="12hr - 120km"/>
                                    <w:listItem w:displayText="7am-11pm, 120 km" w:value="7am-11pm, 120 km"/>
                                  </w:dropDownList>
                                </w:sdtPr>
                                <w:sdtContent>
                                  <w:r>
                                    <w:rPr>
                                      <w:rFonts w:ascii="Impact" w:eastAsia="Times New Roman" w:hAnsi="Impact" w:cs="Calibri"/>
                                      <w:color w:val="0000FF"/>
                                      <w:lang w:eastAsia="en-IN"/>
                                    </w:rPr>
                                    <w:t>N / A</w:t>
                                  </w:r>
                                </w:sdtContent>
                              </w:sdt>
                              <w:r w:rsidRPr="00027CA6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Rs. 20/</w:t>
                              </w:r>
                              <w:r w:rsidRPr="00920A92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9900"/>
                                  <w:sz w:val="24"/>
                                  <w:szCs w:val="24"/>
                                </w:rPr>
                                <w:t>km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8257B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Rs. </w:t>
                              </w:r>
                              <w:r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150</w:t>
                              </w:r>
                              <w:r w:rsidRPr="006A5037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>/</w:t>
                              </w:r>
                              <w:r w:rsidRPr="00920A92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9900"/>
                                  <w:sz w:val="24"/>
                                  <w:szCs w:val="24"/>
                                </w:rPr>
                                <w:t>hr</w:t>
                              </w:r>
                            </w:p>
                            <w:p w14:paraId="02E3AE13" w14:textId="77777777" w:rsidR="00196750" w:rsidRPr="00DF775C" w:rsidRDefault="001B0D2A" w:rsidP="00196750">
                              <w:pPr>
                                <w:pStyle w:val="ListParagraph"/>
                                <w:numPr>
                                  <w:ilvl w:val="0"/>
                                  <w:numId w:val="7"/>
                                </w:numPr>
                                <w:spacing w:after="60" w:line="240" w:lineRule="auto"/>
                                <w:ind w:left="284" w:right="-255" w:hanging="284"/>
                                <w:contextualSpacing w:val="0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027CA6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</w:rPr>
                                <w:t xml:space="preserve">Driver Night </w:t>
                              </w:r>
                              <w:r w:rsidRPr="00B909CF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8000"/>
                                  <w:sz w:val="26"/>
                                  <w:szCs w:val="26"/>
                                </w:rPr>
                                <w:t>charge</w:t>
                              </w:r>
                              <w:r w:rsidRPr="00027CA6">
                                <w:rPr>
                                  <w:rFonts w:ascii="Webdings" w:eastAsia="Times New Roman" w:hAnsi="Webdings" w:cs="Calibri"/>
                                  <w:b/>
                                  <w:bCs/>
                                  <w:color w:val="008000"/>
                                  <w:sz w:val="28"/>
                                  <w:szCs w:val="28"/>
                                  <w:lang w:eastAsia="en-IN"/>
                                </w:rPr>
                                <w:t></w:t>
                              </w:r>
                              <w:r w:rsidRPr="00AF5412">
                                <w:rPr>
                                  <w:rFonts w:cstheme="minorHAnsi"/>
                                  <w:b/>
                                  <w:bCs/>
                                  <w:color w:val="0000F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Before 6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color w:val="000000" w:themeColor="text1"/>
                                </w:rPr>
                                <w:t>am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(1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  <w:vertAlign w:val="superscript"/>
                                </w:rPr>
                                <w:t>st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 xml:space="preserve"> Day) 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&amp; after 11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color w:val="000000" w:themeColor="text1"/>
                                </w:rPr>
                                <w:t>pm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18"/>
                                  <w:szCs w:val="18"/>
                                </w:rPr>
                                <w:t>(Last Day)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- </w:t>
                              </w:r>
                              <w:r w:rsidR="00196750" w:rsidRPr="00DF775C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 xml:space="preserve">Rs. </w:t>
                              </w:r>
                              <w:proofErr w:type="gramStart"/>
                              <w:r w:rsidR="00196750" w:rsidRPr="00DF775C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>500</w:t>
                              </w:r>
                              <w:r w:rsidR="00196750"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  </w:t>
                              </w:r>
                              <w:r w:rsidR="00196750" w:rsidRPr="00DF775C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proofErr w:type="gramEnd"/>
                              <w:r w:rsidR="00196750" w:rsidRPr="00DF775C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196750" w:rsidRPr="00DF775C">
                                <w:rPr>
                                  <w:rFonts w:ascii="Bahnschrift Condensed" w:hAnsi="Bahnschrift Condensed"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399C5D2" w14:textId="77777777" w:rsidR="00196750" w:rsidRPr="00DF775C" w:rsidRDefault="00196750" w:rsidP="00196750">
                              <w:pPr>
                                <w:pStyle w:val="ListParagraph"/>
                                <w:spacing w:after="60" w:line="240" w:lineRule="auto"/>
                                <w:ind w:left="284" w:right="-255"/>
                                <w:contextualSpacing w:val="0"/>
                                <w:rPr>
                                  <w:rFonts w:cstheme="minorHAnsi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After 1 am- </w:t>
                              </w:r>
                              <w:r w:rsidRPr="00DF775C">
                                <w:rPr>
                                  <w:rFonts w:ascii="Impact" w:hAnsi="Impact" w:cstheme="minorHAnsi"/>
                                  <w:color w:val="000000" w:themeColor="text1"/>
                                </w:rPr>
                                <w:t xml:space="preserve">Rs. 500/Hr. </w:t>
                              </w:r>
                              <w:r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 xml:space="preserve"> </w:t>
                              </w:r>
                              <w:r w:rsidRPr="00DF775C">
                                <w:rPr>
                                  <w:rFonts w:ascii="Arial" w:hAnsi="Arial" w:cs="Arial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>|</w:t>
                              </w:r>
                              <w:r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F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775C"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</w:rPr>
                                <w:t>After 3 am- Next Day Full Charge</w:t>
                              </w:r>
                            </w:p>
                            <w:p w14:paraId="02A8DD40" w14:textId="77777777" w:rsidR="002A11C7" w:rsidRPr="00D4167B" w:rsidRDefault="002A11C7" w:rsidP="001B0D2A">
                              <w:pPr>
                                <w:spacing w:after="60" w:line="240" w:lineRule="auto"/>
                                <w:ind w:right="-255"/>
                                <w:rPr>
                                  <w:rFonts w:ascii="Arial Narrow" w:hAnsi="Arial Narrow" w:cstheme="minorHAnsi"/>
                                  <w:b/>
                                  <w:bCs/>
                                  <w:color w:val="000000" w:themeColor="text1"/>
                                  <w:sz w:val="24"/>
                                  <w:szCs w:val="24"/>
                                </w:rPr>
                              </w:pPr>
                            </w:p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p w14:paraId="2F650031" w14:textId="77777777" w:rsidR="001B0D2A" w:rsidRDefault="001B0D2A" w:rsidP="001B0D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158319" name="Rectangle 1"/>
                        <wps:cNvSpPr/>
                        <wps:spPr>
                          <a:xfrm>
                            <a:off x="73236" y="0"/>
                            <a:ext cx="2227384" cy="219075"/>
                          </a:xfrm>
                          <a:prstGeom prst="rect">
                            <a:avLst/>
                          </a:prstGeom>
                          <a:solidFill>
                            <a:srgbClr val="DE8400"/>
                          </a:solidFill>
                          <a:ln w="28575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C52DE5" w14:textId="77777777" w:rsidR="001B0D2A" w:rsidRPr="00A1046D" w:rsidRDefault="001B0D2A" w:rsidP="001B0D2A">
                              <w:pPr>
                                <w:jc w:val="center"/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lang w:val="en-US"/>
                                </w:rPr>
                              </w:pPr>
                              <w:r w:rsidRPr="00EA2521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OTHER CHARGEs</w:t>
                              </w:r>
                              <w:r w:rsidRPr="00EA2521"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  <w:r w:rsidRPr="006A5037">
                                <w:rPr>
                                  <w:rFonts w:ascii="Arial Narrow" w:hAnsi="Arial Narrow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>(if applicable) -</w:t>
                              </w:r>
                              <w:r w:rsidRPr="006A5037">
                                <w:rPr>
                                  <w:rFonts w:ascii="Bahnschrift Condensed" w:hAnsi="Bahnschrift Condensed"/>
                                  <w:b/>
                                  <w:bCs/>
                                  <w:color w:val="FFFFFF" w:themeColor="background1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E9EC1C" id="Group 2" o:spid="_x0000_s1041" style="position:absolute;left:0;text-align:left;margin-left:137.3pt;margin-top:8.75pt;width:395.45pt;height:176.7pt;z-index:251644928;mso-width-relative:margin;mso-height-relative:margin" coordorigin="558" coordsize="49606,22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">
                <v:rect id="Rectangle 1" o:spid="_x0000_s1042" style="position:absolute;left:558;width:49607;height:22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" fillcolor="white [3212]" strokecolor="#de8400" strokeweight="2.25pt">
                  <v:textbox>
                    <w:txbxContent>
                      <w:p w14:paraId="3E207BC8" w14:textId="77777777" w:rsidR="001B0D2A" w:rsidRPr="002A11C7" w:rsidRDefault="001B0D2A" w:rsidP="001B0D2A">
                        <w:pPr>
                          <w:spacing w:after="60" w:line="240" w:lineRule="auto"/>
                          <w:ind w:right="29" w:hanging="284"/>
                          <w:rPr>
                            <w:sz w:val="24"/>
                            <w:szCs w:val="24"/>
                          </w:rPr>
                        </w:pPr>
                        <w:bookmarkStart w:id="10" w:name="_Hlk139929193"/>
                        <w:bookmarkStart w:id="11" w:name="_Hlk140323713"/>
                        <w:bookmarkStart w:id="12" w:name="_Hlk140323714"/>
                        <w:bookmarkStart w:id="13" w:name="_Hlk140323719"/>
                        <w:bookmarkStart w:id="14" w:name="_Hlk140323720"/>
                        <w:bookmarkStart w:id="15" w:name="_Hlk140323785"/>
                        <w:bookmarkStart w:id="16" w:name="_Hlk140323786"/>
                      </w:p>
                      <w:p w14:paraId="7F398503" w14:textId="538A935C" w:rsidR="001B0D2A" w:rsidRPr="001C29E7" w:rsidRDefault="001B0D2A" w:rsidP="00B664A6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29" w:hanging="284"/>
                          <w:contextualSpacing w:val="0"/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Toll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C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harge</w:t>
                        </w:r>
                        <w:r>
                          <w:rPr>
                            <w:rFonts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s               </w:t>
                        </w:r>
                        <w:r w:rsidRPr="00723154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066F94">
                          <w:rPr>
                            <w:rFonts w:ascii="Bahnschrift Condensed" w:hAnsi="Bahnschrift Condensed" w:cstheme="minorHAnsi"/>
                            <w:color w:val="000000" w:themeColor="text1"/>
                            <w:sz w:val="26"/>
                            <w:szCs w:val="26"/>
                          </w:rPr>
                          <w:t xml:space="preserve"> </w:t>
                        </w:r>
                        <w:r w:rsidR="00095CAE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Already included in the Cost</w:t>
                        </w:r>
                        <w:r w:rsidRPr="001C29E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.</w:t>
                        </w:r>
                      </w:p>
                      <w:p w14:paraId="690DF6BE" w14:textId="77777777" w:rsidR="00BA1768" w:rsidRPr="00AF5412" w:rsidRDefault="001B0D2A" w:rsidP="00BA176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Parking</w:t>
                        </w:r>
                        <w:r w:rsidRPr="00BA1768">
                          <w:rPr>
                            <w:rFonts w:ascii="Arial Narrow" w:hAnsi="Arial Narrow" w:cstheme="minorHAnsi"/>
                            <w:color w:val="008000"/>
                            <w:sz w:val="28"/>
                            <w:szCs w:val="28"/>
                          </w:rPr>
                          <w:t xml:space="preserve"> &amp; Police Entry</w:t>
                        </w:r>
                        <w:r w:rsidRPr="00BA1768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BA1768">
                          <w:rPr>
                            <w:rFonts w:cstheme="minorHAnsi"/>
                            <w:color w:val="0000FF"/>
                            <w:sz w:val="28"/>
                            <w:szCs w:val="28"/>
                          </w:rPr>
                          <w:t xml:space="preserve"> </w: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begin"/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instrText xml:space="preserve"> MERGEFIELD Parking </w:instrTex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separate"/>
                        </w:r>
                        <w:r w:rsidR="00BA1768" w:rsidRPr="00E60703">
                          <w:rPr>
                            <w:rFonts w:ascii="Arial Narrow" w:hAnsi="Arial Narrow" w:cstheme="minorHAnsi"/>
                            <w:b/>
                            <w:bCs/>
                            <w:noProof/>
                            <w:color w:val="000000" w:themeColor="text1"/>
                            <w:sz w:val="24"/>
                            <w:szCs w:val="24"/>
                          </w:rPr>
                          <w:t>NOT Included. Client will Pay to Driver.</w:t>
                        </w:r>
                        <w:r w:rsid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fldChar w:fldCharType="end"/>
                        </w:r>
                      </w:p>
                      <w:p w14:paraId="0A2A947C" w14:textId="57BFBC40" w:rsidR="001B0D2A" w:rsidRPr="00BA1768" w:rsidRDefault="001B0D2A" w:rsidP="00CF4F65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Extra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Charge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 </w:t>
                        </w:r>
                        <w:r w:rsidRPr="00BA1768">
                          <w:rPr>
                            <w:rFonts w:ascii="Impact" w:hAnsi="Impact" w:cstheme="minorHAnsi"/>
                            <w:color w:val="0000FF"/>
                          </w:rPr>
                          <w:t xml:space="preserve">above 1800 </w:t>
                        </w:r>
                        <w:proofErr w:type="spellStart"/>
                        <w:r w:rsidRPr="00BA1768">
                          <w:rPr>
                            <w:rFonts w:ascii="Impact" w:hAnsi="Impact" w:cstheme="minorHAnsi"/>
                            <w:color w:val="0000FF"/>
                          </w:rPr>
                          <w:t>km</w:t>
                        </w:r>
                        <w:r w:rsidRPr="00BA1768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Rs</w:t>
                        </w:r>
                        <w:proofErr w:type="spellEnd"/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. 20/km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(1-3)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26/km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(4)</w:t>
                        </w:r>
                        <w:r w:rsidRPr="00BA1768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|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40/km </w:t>
                        </w:r>
                        <w:r w:rsidRPr="00BA1768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(5)</w:t>
                        </w:r>
                      </w:p>
                      <w:p w14:paraId="4A336BF6" w14:textId="77777777" w:rsidR="00BA1768" w:rsidRPr="003A25B4" w:rsidRDefault="00BA1768" w:rsidP="00BA1768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Ex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tra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>C</w:t>
                        </w:r>
                        <w:r w:rsidRPr="00B909CF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harge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 xml:space="preserve"> </w:t>
                        </w:r>
                        <w:r w:rsidRPr="00B664A6">
                          <w:rPr>
                            <w:rFonts w:ascii="Trebuchet MS" w:hAnsi="Trebuchet MS" w:cstheme="minorHAnsi"/>
                            <w:b/>
                            <w:bCs/>
                            <w:color w:val="008000"/>
                          </w:rPr>
                          <w:t>(Local)</w:t>
                        </w: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 </w:t>
                        </w:r>
                        <w:r w:rsidRPr="003C34EA">
                          <w:rPr>
                            <w:rFonts w:ascii="Impact" w:hAnsi="Impact" w:cstheme="minorHAnsi"/>
                            <w:color w:val="0000FF"/>
                          </w:rPr>
                          <w:t xml:space="preserve">above </w:t>
                        </w:r>
                        <w:sdt>
                          <w:sdtPr>
                            <w:rPr>
                              <w:rFonts w:ascii="Impact" w:eastAsia="Times New Roman" w:hAnsi="Impact" w:cs="Calibri"/>
                              <w:color w:val="0000FF"/>
                              <w:lang w:eastAsia="en-IN"/>
                            </w:rPr>
                            <w:alias w:val="Trip type"/>
                            <w:tag w:val="Trip type"/>
                            <w:id w:val="179642224"/>
                            <w:placeholder>
                              <w:docPart w:val="8F3B786D20D14CEE9649D1DC40B7574D"/>
                            </w:placeholder>
                            <w:dropDownList>
                              <w:listItem w:value="Choose an item."/>
                              <w:listItem w:displayText="N / A" w:value="N / A"/>
                              <w:listItem w:displayText="8hr - 80km" w:value="8hr - 80km"/>
                              <w:listItem w:displayText="12hr - 120km" w:value="12hr - 120km"/>
                              <w:listItem w:displayText="7am-11pm, 120 km" w:value="7am-11pm, 120 km"/>
                            </w:dropDownList>
                          </w:sdtPr>
                          <w:sdtContent>
                            <w:r>
                              <w:rPr>
                                <w:rFonts w:ascii="Impact" w:eastAsia="Times New Roman" w:hAnsi="Impact" w:cs="Calibri"/>
                                <w:color w:val="0000FF"/>
                                <w:lang w:eastAsia="en-IN"/>
                              </w:rPr>
                              <w:t>N / A</w:t>
                            </w:r>
                          </w:sdtContent>
                        </w:sdt>
                        <w:r w:rsidRPr="00027CA6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Rs. 20/</w:t>
                        </w:r>
                        <w:r w:rsidRPr="00920A92">
                          <w:rPr>
                            <w:rFonts w:ascii="Arial Narrow" w:hAnsi="Arial Narrow" w:cstheme="minorHAnsi"/>
                            <w:b/>
                            <w:bCs/>
                            <w:color w:val="009900"/>
                            <w:sz w:val="24"/>
                            <w:szCs w:val="24"/>
                          </w:rPr>
                          <w:t>km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</w:t>
                        </w:r>
                        <w:r w:rsidRPr="0088257B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Rs. </w:t>
                        </w:r>
                        <w:r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150</w:t>
                        </w:r>
                        <w:r w:rsidRPr="006A5037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>/</w:t>
                        </w:r>
                        <w:r w:rsidRPr="00920A92">
                          <w:rPr>
                            <w:rFonts w:ascii="Arial Narrow" w:hAnsi="Arial Narrow" w:cstheme="minorHAnsi"/>
                            <w:b/>
                            <w:bCs/>
                            <w:color w:val="009900"/>
                            <w:sz w:val="24"/>
                            <w:szCs w:val="24"/>
                          </w:rPr>
                          <w:t>hr</w:t>
                        </w:r>
                      </w:p>
                      <w:p w14:paraId="02E3AE13" w14:textId="77777777" w:rsidR="00196750" w:rsidRPr="00DF775C" w:rsidRDefault="001B0D2A" w:rsidP="00196750">
                        <w:pPr>
                          <w:pStyle w:val="ListParagraph"/>
                          <w:numPr>
                            <w:ilvl w:val="0"/>
                            <w:numId w:val="7"/>
                          </w:numPr>
                          <w:spacing w:after="60" w:line="240" w:lineRule="auto"/>
                          <w:ind w:left="284" w:right="-255" w:hanging="284"/>
                          <w:contextualSpacing w:val="0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027CA6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8"/>
                            <w:szCs w:val="28"/>
                          </w:rPr>
                          <w:t xml:space="preserve">Driver Night </w:t>
                        </w:r>
                        <w:r w:rsidRPr="00B909CF">
                          <w:rPr>
                            <w:rFonts w:ascii="Arial Narrow" w:hAnsi="Arial Narrow" w:cstheme="minorHAnsi"/>
                            <w:b/>
                            <w:bCs/>
                            <w:color w:val="008000"/>
                            <w:sz w:val="26"/>
                            <w:szCs w:val="26"/>
                          </w:rPr>
                          <w:t>charge</w:t>
                        </w:r>
                        <w:r w:rsidRPr="00027CA6">
                          <w:rPr>
                            <w:rFonts w:ascii="Webdings" w:eastAsia="Times New Roman" w:hAnsi="Webdings" w:cs="Calibri"/>
                            <w:b/>
                            <w:bCs/>
                            <w:color w:val="008000"/>
                            <w:sz w:val="28"/>
                            <w:szCs w:val="28"/>
                            <w:lang w:eastAsia="en-IN"/>
                          </w:rPr>
                          <w:t></w:t>
                        </w:r>
                        <w:r w:rsidRPr="00AF5412">
                          <w:rPr>
                            <w:rFonts w:cstheme="minorHAnsi"/>
                            <w:b/>
                            <w:bCs/>
                            <w:color w:val="0000FF"/>
                            <w:sz w:val="28"/>
                            <w:szCs w:val="28"/>
                          </w:rPr>
                          <w:t xml:space="preserve"> 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Before 6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color w:val="000000" w:themeColor="text1"/>
                          </w:rPr>
                          <w:t>am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(1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  <w:vertAlign w:val="superscript"/>
                          </w:rPr>
                          <w:t>st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 xml:space="preserve"> Day) 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&amp; after 11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color w:val="000000" w:themeColor="text1"/>
                          </w:rPr>
                          <w:t>pm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18"/>
                            <w:szCs w:val="18"/>
                          </w:rPr>
                          <w:t>(Last Day)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- </w:t>
                        </w:r>
                        <w:r w:rsidR="00196750" w:rsidRPr="00DF775C">
                          <w:rPr>
                            <w:rFonts w:ascii="Impact" w:hAnsi="Impact" w:cstheme="minorHAnsi"/>
                            <w:color w:val="000000" w:themeColor="text1"/>
                          </w:rPr>
                          <w:t xml:space="preserve">Rs. </w:t>
                        </w:r>
                        <w:proofErr w:type="gramStart"/>
                        <w:r w:rsidR="00196750" w:rsidRPr="00DF775C">
                          <w:rPr>
                            <w:rFonts w:ascii="Impact" w:hAnsi="Impact" w:cstheme="minorHAnsi"/>
                            <w:color w:val="000000" w:themeColor="text1"/>
                          </w:rPr>
                          <w:t>500</w:t>
                        </w:r>
                        <w:r w:rsidR="00196750"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  <w:t xml:space="preserve">  </w:t>
                        </w:r>
                        <w:r w:rsidR="00196750" w:rsidRPr="00DF775C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proofErr w:type="gramEnd"/>
                        <w:r w:rsidR="00196750" w:rsidRPr="00DF775C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="00196750" w:rsidRPr="00DF775C">
                          <w:rPr>
                            <w:rFonts w:ascii="Bahnschrift Condensed" w:hAnsi="Bahnschrift Condensed"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399C5D2" w14:textId="77777777" w:rsidR="00196750" w:rsidRPr="00DF775C" w:rsidRDefault="00196750" w:rsidP="00196750">
                        <w:pPr>
                          <w:pStyle w:val="ListParagraph"/>
                          <w:spacing w:after="60" w:line="240" w:lineRule="auto"/>
                          <w:ind w:left="284" w:right="-255"/>
                          <w:contextualSpacing w:val="0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After 1 am- </w:t>
                        </w:r>
                        <w:r w:rsidRPr="00DF775C">
                          <w:rPr>
                            <w:rFonts w:ascii="Impact" w:hAnsi="Impact" w:cstheme="minorHAnsi"/>
                            <w:color w:val="000000" w:themeColor="text1"/>
                          </w:rPr>
                          <w:t xml:space="preserve">Rs. 500/Hr. </w:t>
                        </w:r>
                        <w:r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 xml:space="preserve"> </w:t>
                        </w:r>
                        <w:r w:rsidRPr="00DF775C">
                          <w:rPr>
                            <w:rFonts w:ascii="Arial" w:hAnsi="Arial" w:cs="Arial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>|</w:t>
                        </w:r>
                        <w:r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FF"/>
                            <w:sz w:val="24"/>
                            <w:szCs w:val="24"/>
                          </w:rPr>
                          <w:t xml:space="preserve"> </w:t>
                        </w:r>
                        <w:r w:rsidRPr="00DF775C"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</w:rPr>
                          <w:t>After 3 am- Next Day Full Charge</w:t>
                        </w:r>
                      </w:p>
                      <w:p w14:paraId="02A8DD40" w14:textId="77777777" w:rsidR="002A11C7" w:rsidRPr="00D4167B" w:rsidRDefault="002A11C7" w:rsidP="001B0D2A">
                        <w:pPr>
                          <w:spacing w:after="60" w:line="240" w:lineRule="auto"/>
                          <w:ind w:right="-255"/>
                          <w:rPr>
                            <w:rFonts w:ascii="Arial Narrow" w:hAnsi="Arial Narrow" w:cstheme="minorHAnsi"/>
                            <w:b/>
                            <w:bCs/>
                            <w:color w:val="000000" w:themeColor="text1"/>
                            <w:sz w:val="24"/>
                            <w:szCs w:val="24"/>
                          </w:rPr>
                        </w:pPr>
                      </w:p>
                      <w:bookmarkEnd w:id="10"/>
                      <w:bookmarkEnd w:id="11"/>
                      <w:bookmarkEnd w:id="12"/>
                      <w:bookmarkEnd w:id="13"/>
                      <w:bookmarkEnd w:id="14"/>
                      <w:bookmarkEnd w:id="15"/>
                      <w:bookmarkEnd w:id="16"/>
                      <w:p w14:paraId="2F650031" w14:textId="77777777" w:rsidR="001B0D2A" w:rsidRDefault="001B0D2A" w:rsidP="001B0D2A">
                        <w:pPr>
                          <w:jc w:val="center"/>
                        </w:pPr>
                      </w:p>
                    </w:txbxContent>
                  </v:textbox>
                </v:rect>
                <v:rect id="Rectangle 1" o:spid="_x0000_s1043" style="position:absolute;left:732;width:22274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" fillcolor="#de8400" stroked="f" strokeweight="2.25pt">
                  <v:textbox inset="0,0,0,0">
                    <w:txbxContent>
                      <w:p w14:paraId="50C52DE5" w14:textId="77777777" w:rsidR="001B0D2A" w:rsidRPr="00A1046D" w:rsidRDefault="001B0D2A" w:rsidP="001B0D2A">
                        <w:pPr>
                          <w:jc w:val="center"/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lang w:val="en-US"/>
                          </w:rPr>
                        </w:pPr>
                        <w:r w:rsidRPr="00EA2521"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>OTHER CHARGEs</w:t>
                        </w:r>
                        <w:r w:rsidRPr="00EA2521"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  <w:r w:rsidRPr="006A5037">
                          <w:rPr>
                            <w:rFonts w:ascii="Arial Narrow" w:hAnsi="Arial Narrow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>(if applicable) -</w:t>
                        </w:r>
                        <w:r w:rsidRPr="006A5037">
                          <w:rPr>
                            <w:rFonts w:ascii="Bahnschrift Condensed" w:hAnsi="Bahnschrift Condensed"/>
                            <w:b/>
                            <w:bCs/>
                            <w:color w:val="FFFFFF" w:themeColor="background1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1E5237">
        <w:rPr>
          <w:rFonts w:cstheme="minorHAnsi"/>
          <w:b/>
          <w:bCs/>
          <w:noProof/>
          <w:color w:val="0033CC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C546309" wp14:editId="21D5B495">
                <wp:simplePos x="0" y="0"/>
                <wp:positionH relativeFrom="column">
                  <wp:posOffset>-113553</wp:posOffset>
                </wp:positionH>
                <wp:positionV relativeFrom="paragraph">
                  <wp:posOffset>151765</wp:posOffset>
                </wp:positionV>
                <wp:extent cx="1545590" cy="407277"/>
                <wp:effectExtent l="0" t="0" r="0" b="0"/>
                <wp:wrapNone/>
                <wp:docPr id="3132327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590" cy="4072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E0153" id="Rectangle 3" o:spid="_x0000_s1026" style="position:absolute;margin-left:-8.95pt;margin-top:11.95pt;width:121.7pt;height:32.0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" fillcolor="white [3212]" stroked="f" strokeweight="1pt"/>
            </w:pict>
          </mc:Fallback>
        </mc:AlternateContent>
      </w:r>
    </w:p>
    <w:p w14:paraId="5708EFA4" w14:textId="4949D494" w:rsidR="00AF4593" w:rsidRDefault="00EA3149" w:rsidP="0009716C">
      <w:pPr>
        <w:spacing w:after="0" w:line="240" w:lineRule="auto"/>
        <w:ind w:left="3261"/>
        <w:rPr>
          <w:rFonts w:cstheme="minorHAnsi"/>
          <w:b/>
          <w:bCs/>
          <w:color w:val="0033CC"/>
          <w:sz w:val="30"/>
          <w:szCs w:val="30"/>
        </w:rPr>
      </w:pPr>
      <w:r w:rsidRPr="00EA3149">
        <w:rPr>
          <w:rFonts w:cstheme="minorHAnsi"/>
          <w:b/>
          <w:bCs/>
          <w:color w:val="0033CC"/>
          <w:sz w:val="30"/>
          <w:szCs w:val="30"/>
        </w:rPr>
        <w:t xml:space="preserve"> </w:t>
      </w:r>
    </w:p>
    <w:p w14:paraId="6F1E7DAE" w14:textId="185598C3" w:rsidR="00553DD6" w:rsidRPr="00553DD6" w:rsidRDefault="00553DD6" w:rsidP="0009716C">
      <w:pPr>
        <w:spacing w:after="0" w:line="240" w:lineRule="auto"/>
        <w:ind w:left="3261"/>
        <w:rPr>
          <w:rFonts w:cstheme="minorHAnsi"/>
          <w:b/>
          <w:bCs/>
          <w:color w:val="0033CC"/>
          <w:sz w:val="14"/>
          <w:szCs w:val="14"/>
        </w:rPr>
      </w:pPr>
    </w:p>
    <w:p w14:paraId="5D91387D" w14:textId="796BC93E" w:rsidR="00DE7930" w:rsidRPr="00DE7930" w:rsidRDefault="00DE7930" w:rsidP="00AF4593">
      <w:pPr>
        <w:spacing w:after="0" w:line="240" w:lineRule="auto"/>
        <w:rPr>
          <w:rFonts w:cstheme="minorHAnsi"/>
          <w:color w:val="000000" w:themeColor="text1"/>
          <w:sz w:val="10"/>
          <w:szCs w:val="10"/>
        </w:rPr>
      </w:pPr>
    </w:p>
    <w:p w14:paraId="1E8A43F8" w14:textId="2530B7F1" w:rsidR="00EA6A9D" w:rsidRDefault="00EA6A9D" w:rsidP="00584C36">
      <w:pPr>
        <w:spacing w:after="0" w:line="240" w:lineRule="auto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EC7F56A" w14:textId="19A82AF3" w:rsidR="00B62FC4" w:rsidRDefault="00B62FC4" w:rsidP="00962020">
      <w:pPr>
        <w:rPr>
          <w:rFonts w:cstheme="minorHAnsi"/>
          <w:sz w:val="24"/>
          <w:szCs w:val="24"/>
        </w:rPr>
      </w:pPr>
    </w:p>
    <w:p w14:paraId="5A9E41EA" w14:textId="1D48BF75" w:rsidR="00BF75EA" w:rsidRDefault="00BF75EA" w:rsidP="00962020">
      <w:pPr>
        <w:rPr>
          <w:rFonts w:cstheme="minorHAnsi"/>
          <w:sz w:val="24"/>
          <w:szCs w:val="24"/>
        </w:rPr>
      </w:pPr>
    </w:p>
    <w:p w14:paraId="58DD15B8" w14:textId="76ED7DAB" w:rsidR="005300B4" w:rsidRDefault="005300B4" w:rsidP="00962020">
      <w:pPr>
        <w:rPr>
          <w:rFonts w:cstheme="minorHAnsi"/>
          <w:sz w:val="24"/>
          <w:szCs w:val="24"/>
        </w:rPr>
      </w:pPr>
    </w:p>
    <w:p w14:paraId="22B83B74" w14:textId="575959FE" w:rsidR="005300B4" w:rsidRDefault="005300B4" w:rsidP="00962020">
      <w:pPr>
        <w:rPr>
          <w:rFonts w:cstheme="minorHAnsi"/>
          <w:sz w:val="24"/>
          <w:szCs w:val="24"/>
        </w:rPr>
      </w:pPr>
    </w:p>
    <w:sectPr w:rsidR="005300B4" w:rsidSect="00863B5C">
      <w:headerReference w:type="default" r:id="rId17"/>
      <w:footerReference w:type="default" r:id="rId18"/>
      <w:pgSz w:w="11737" w:h="17350" w:code="265"/>
      <w:pgMar w:top="1701" w:right="680" w:bottom="1304" w:left="680" w:header="227" w:footer="0" w:gutter="0"/>
      <w:pgBorders w:offsetFrom="page"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BBB4" w14:textId="77777777" w:rsidR="00524462" w:rsidRDefault="00524462" w:rsidP="001C36FA">
      <w:pPr>
        <w:spacing w:after="0" w:line="240" w:lineRule="auto"/>
      </w:pPr>
      <w:r>
        <w:separator/>
      </w:r>
    </w:p>
  </w:endnote>
  <w:endnote w:type="continuationSeparator" w:id="0">
    <w:p w14:paraId="25538D12" w14:textId="77777777" w:rsidR="00524462" w:rsidRDefault="00524462" w:rsidP="001C36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71A2" w14:textId="04226EC4" w:rsidR="00020DB1" w:rsidRDefault="00E82909" w:rsidP="001C36FA">
    <w:pPr>
      <w:spacing w:before="15" w:line="218" w:lineRule="auto"/>
      <w:ind w:left="-851" w:right="-1180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28E5DA5D" wp14:editId="43B4ED16">
              <wp:simplePos x="0" y="0"/>
              <wp:positionH relativeFrom="column">
                <wp:posOffset>5259433</wp:posOffset>
              </wp:positionH>
              <wp:positionV relativeFrom="paragraph">
                <wp:posOffset>-257810</wp:posOffset>
              </wp:positionV>
              <wp:extent cx="881743" cy="825500"/>
              <wp:effectExtent l="0" t="0" r="0" b="0"/>
              <wp:wrapNone/>
              <wp:docPr id="6" name="Oval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1743" cy="825500"/>
                      </a:xfrm>
                      <a:prstGeom prst="ellipse">
                        <a:avLst/>
                      </a:prstGeom>
                      <a:solidFill>
                        <a:srgbClr val="FFDDF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6F692ED" w14:textId="3E1B774A" w:rsidR="00822060" w:rsidRPr="00992031" w:rsidRDefault="006E3143" w:rsidP="00822060">
                          <w:pPr>
                            <w:spacing w:after="0"/>
                            <w:jc w:val="center"/>
                            <w:rPr>
                              <w:rFonts w:ascii="Impact" w:hAnsi="Impact"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  <w:r w:rsidRPr="00992031">
                            <w:rPr>
                              <w:rFonts w:cstheme="minorHAnsi"/>
                              <w:b/>
                              <w:bCs/>
                              <w:color w:val="C00000"/>
                              <w:sz w:val="20"/>
                              <w:szCs w:val="20"/>
                              <w:lang w:val="en-US"/>
                            </w:rPr>
                            <w:t xml:space="preserve">Pls pay </w:t>
                          </w:r>
                          <w:r w:rsidR="005B391E">
                            <w:rPr>
                              <w:rFonts w:ascii="Impact" w:hAnsi="Impact"/>
                              <w:color w:val="C00000"/>
                              <w:sz w:val="26"/>
                              <w:szCs w:val="26"/>
                              <w:lang w:val="en-US"/>
                            </w:rPr>
                            <w:t>2</w:t>
                          </w:r>
                          <w:r w:rsidR="00822060" w:rsidRPr="00992031">
                            <w:rPr>
                              <w:rFonts w:ascii="Impact" w:hAnsi="Impact"/>
                              <w:color w:val="C00000"/>
                              <w:sz w:val="26"/>
                              <w:szCs w:val="26"/>
                              <w:lang w:val="en-US"/>
                            </w:rPr>
                            <w:t>0</w:t>
                          </w:r>
                          <w:r w:rsidR="00822060" w:rsidRPr="00992031">
                            <w:rPr>
                              <w:rFonts w:ascii="Impact" w:hAnsi="Impact"/>
                              <w:color w:val="C00000"/>
                              <w:sz w:val="24"/>
                              <w:szCs w:val="24"/>
                              <w:lang w:val="en-US"/>
                            </w:rPr>
                            <w:t>%</w:t>
                          </w:r>
                        </w:p>
                        <w:p w14:paraId="140B0C61" w14:textId="4534DB3F" w:rsidR="00822060" w:rsidRPr="00992031" w:rsidRDefault="006E3143" w:rsidP="00822060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  <w:r w:rsidRPr="00992031">
                            <w:rPr>
                              <w:rFonts w:cstheme="minorHAnsi"/>
                              <w:b/>
                              <w:bCs/>
                              <w:i/>
                              <w:iCs/>
                              <w:color w:val="C00000"/>
                              <w:sz w:val="20"/>
                              <w:szCs w:val="20"/>
                              <w:lang w:val="en-US"/>
                            </w:rPr>
                            <w:t xml:space="preserve">to </w:t>
                          </w:r>
                          <w:r w:rsidR="00822060" w:rsidRPr="00992031"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  <w:t>Book</w:t>
                          </w:r>
                        </w:p>
                        <w:p w14:paraId="23EBF7EE" w14:textId="6DDCF27D" w:rsidR="00423AB3" w:rsidRPr="00992031" w:rsidRDefault="00423AB3" w:rsidP="0062304F">
                          <w:pPr>
                            <w:spacing w:after="0"/>
                            <w:jc w:val="center"/>
                            <w:rPr>
                              <w:rFonts w:cstheme="minorHAnsi"/>
                              <w:b/>
                              <w:bCs/>
                              <w:color w:val="C00000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28E5DA5D" id="Oval 6" o:spid="_x0000_s1055" style="position:absolute;left:0;text-align:left;margin-left:414.15pt;margin-top:-20.3pt;width:69.45pt;height:6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" fillcolor="#fdf" stroked="f" strokeweight="1pt">
              <v:stroke joinstyle="miter"/>
              <v:textbox inset="0,0,0,0">
                <w:txbxContent>
                  <w:p w14:paraId="06F692ED" w14:textId="3E1B774A" w:rsidR="00822060" w:rsidRPr="00992031" w:rsidRDefault="006E3143" w:rsidP="00822060">
                    <w:pPr>
                      <w:spacing w:after="0"/>
                      <w:jc w:val="center"/>
                      <w:rPr>
                        <w:rFonts w:ascii="Impact" w:hAnsi="Impact"/>
                        <w:color w:val="C00000"/>
                        <w:sz w:val="24"/>
                        <w:szCs w:val="24"/>
                        <w:lang w:val="en-US"/>
                      </w:rPr>
                    </w:pPr>
                    <w:r w:rsidRPr="00992031">
                      <w:rPr>
                        <w:rFonts w:cstheme="minorHAnsi"/>
                        <w:b/>
                        <w:bCs/>
                        <w:color w:val="C00000"/>
                        <w:sz w:val="20"/>
                        <w:szCs w:val="20"/>
                        <w:lang w:val="en-US"/>
                      </w:rPr>
                      <w:t xml:space="preserve">Pls pay </w:t>
                    </w:r>
                    <w:r w:rsidR="005B391E">
                      <w:rPr>
                        <w:rFonts w:ascii="Impact" w:hAnsi="Impact"/>
                        <w:color w:val="C00000"/>
                        <w:sz w:val="26"/>
                        <w:szCs w:val="26"/>
                        <w:lang w:val="en-US"/>
                      </w:rPr>
                      <w:t>2</w:t>
                    </w:r>
                    <w:r w:rsidR="00822060" w:rsidRPr="00992031">
                      <w:rPr>
                        <w:rFonts w:ascii="Impact" w:hAnsi="Impact"/>
                        <w:color w:val="C00000"/>
                        <w:sz w:val="26"/>
                        <w:szCs w:val="26"/>
                        <w:lang w:val="en-US"/>
                      </w:rPr>
                      <w:t>0</w:t>
                    </w:r>
                    <w:r w:rsidR="00822060" w:rsidRPr="00992031">
                      <w:rPr>
                        <w:rFonts w:ascii="Impact" w:hAnsi="Impact"/>
                        <w:color w:val="C00000"/>
                        <w:sz w:val="24"/>
                        <w:szCs w:val="24"/>
                        <w:lang w:val="en-US"/>
                      </w:rPr>
                      <w:t>%</w:t>
                    </w:r>
                  </w:p>
                  <w:p w14:paraId="140B0C61" w14:textId="4534DB3F" w:rsidR="00822060" w:rsidRPr="00992031" w:rsidRDefault="006E3143" w:rsidP="00822060">
                    <w:pPr>
                      <w:spacing w:after="0"/>
                      <w:jc w:val="center"/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</w:pPr>
                    <w:r w:rsidRPr="00992031">
                      <w:rPr>
                        <w:rFonts w:cstheme="minorHAnsi"/>
                        <w:b/>
                        <w:bCs/>
                        <w:i/>
                        <w:iCs/>
                        <w:color w:val="C00000"/>
                        <w:sz w:val="20"/>
                        <w:szCs w:val="20"/>
                        <w:lang w:val="en-US"/>
                      </w:rPr>
                      <w:t xml:space="preserve">to </w:t>
                    </w:r>
                    <w:r w:rsidR="00822060" w:rsidRPr="00992031"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  <w:t>Book</w:t>
                    </w:r>
                  </w:p>
                  <w:p w14:paraId="23EBF7EE" w14:textId="6DDCF27D" w:rsidR="00423AB3" w:rsidRPr="00992031" w:rsidRDefault="00423AB3" w:rsidP="0062304F">
                    <w:pPr>
                      <w:spacing w:after="0"/>
                      <w:jc w:val="center"/>
                      <w:rPr>
                        <w:rFonts w:cstheme="minorHAnsi"/>
                        <w:b/>
                        <w:bCs/>
                        <w:color w:val="C00000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oval>
          </w:pict>
        </mc:Fallback>
      </mc:AlternateContent>
    </w:r>
    <w:r w:rsidR="00340983">
      <w:rPr>
        <w:noProof/>
      </w:rPr>
      <w:drawing>
        <wp:anchor distT="0" distB="0" distL="114300" distR="114300" simplePos="0" relativeHeight="251625471" behindDoc="0" locked="0" layoutInCell="1" allowOverlap="1" wp14:anchorId="44F9FF75" wp14:editId="1B3A9D49">
          <wp:simplePos x="0" y="0"/>
          <wp:positionH relativeFrom="page">
            <wp:posOffset>38100</wp:posOffset>
          </wp:positionH>
          <wp:positionV relativeFrom="paragraph">
            <wp:posOffset>-387350</wp:posOffset>
          </wp:positionV>
          <wp:extent cx="7376160" cy="1737360"/>
          <wp:effectExtent l="0" t="0" r="0" b="0"/>
          <wp:wrapNone/>
          <wp:docPr id="48" name="Picture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0454" b="2223"/>
                  <a:stretch/>
                </pic:blipFill>
                <pic:spPr bwMode="auto">
                  <a:xfrm>
                    <a:off x="0" y="0"/>
                    <a:ext cx="7376160" cy="17373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066E756" w14:textId="7F21FD04" w:rsidR="001C36FA" w:rsidRPr="001C36FA" w:rsidRDefault="006E3143" w:rsidP="001C36FA">
    <w:pPr>
      <w:spacing w:before="15" w:line="218" w:lineRule="auto"/>
      <w:ind w:left="-851" w:right="-1180"/>
      <w:rPr>
        <w:rFonts w:cstheme="minorHAnsi"/>
        <w:color w:val="343434"/>
        <w:w w:val="80"/>
      </w:rPr>
    </w:pPr>
    <w:r w:rsidRPr="00F82FF0">
      <w:rPr>
        <w:rFonts w:cstheme="minorHAnsi"/>
        <w:b/>
        <w:bCs/>
        <w:noProof/>
        <w:color w:val="000000" w:themeColor="text1"/>
        <w:w w:val="80"/>
        <w:sz w:val="32"/>
        <w:szCs w:val="32"/>
      </w:rPr>
      <mc:AlternateContent>
        <mc:Choice Requires="wps">
          <w:drawing>
            <wp:anchor distT="45720" distB="45720" distL="114300" distR="114300" simplePos="0" relativeHeight="251710464" behindDoc="0" locked="0" layoutInCell="1" allowOverlap="1" wp14:anchorId="2CC7FC67" wp14:editId="5DC69C1B">
              <wp:simplePos x="0" y="0"/>
              <wp:positionH relativeFrom="margin">
                <wp:posOffset>-311785</wp:posOffset>
              </wp:positionH>
              <wp:positionV relativeFrom="paragraph">
                <wp:posOffset>250462</wp:posOffset>
              </wp:positionV>
              <wp:extent cx="4707890" cy="783772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07890" cy="78377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AA7149" w14:textId="77777777" w:rsidR="00196750" w:rsidRDefault="00196750" w:rsidP="00196750">
                          <w:pPr>
                            <w:spacing w:after="60" w:line="240" w:lineRule="auto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</w:pPr>
                          <w:proofErr w:type="gramStart"/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RENU  |</w:t>
                          </w:r>
                          <w:proofErr w:type="gramEnd"/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 xml:space="preserve">  </w:t>
                          </w:r>
                          <w:proofErr w:type="gramStart"/>
                          <w:r w:rsidRPr="00DF775C">
                            <w:rPr>
                              <w:rFonts w:ascii="Segoe UI Symbol" w:hAnsi="Segoe UI Symbol" w:cs="Segoe UI Symbo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☎</w:t>
                          </w:r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 xml:space="preserve">  +</w:t>
                          </w:r>
                          <w:proofErr w:type="gramEnd"/>
                          <w:r w:rsidRPr="00DF775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w w:val="80"/>
                              <w:sz w:val="28"/>
                              <w:szCs w:val="28"/>
                            </w:rPr>
                            <w:t>91 86557 15978</w:t>
                          </w:r>
                        </w:p>
                        <w:p w14:paraId="2C7CC4C7" w14:textId="72CCE03F" w:rsidR="006E3143" w:rsidRDefault="00184EAB" w:rsidP="006E3143">
                          <w:pPr>
                            <w:spacing w:after="60" w:line="240" w:lineRule="auto"/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184EAB">
                              <w:rPr>
                                <w:rStyle w:val="Hyperlink"/>
                                <w:rFonts w:cstheme="minorHAnsi"/>
                                <w:b/>
                                <w:bCs/>
                                <w:color w:val="FFFFFF" w:themeColor="background1"/>
                                <w:w w:val="80"/>
                                <w:sz w:val="24"/>
                                <w:szCs w:val="24"/>
                              </w:rPr>
                              <w:t>delhi@urbancruise.in</w:t>
                            </w:r>
                          </w:hyperlink>
                          <w:r w:rsidR="006E3143" w:rsidRPr="00F82FF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30"/>
                              <w:szCs w:val="30"/>
                            </w:rPr>
                            <w:t xml:space="preserve"> </w:t>
                          </w:r>
                          <w:r w:rsidR="006E3143" w:rsidRPr="00F82FF0">
                            <w:rPr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r w:rsidR="006E3143" w:rsidRPr="00100AC2">
                            <w:rPr>
                              <w:rFonts w:ascii="Arial Black" w:hAnsi="Arial Black" w:cstheme="minorHAnsi"/>
                              <w:b/>
                              <w:bCs/>
                              <w:color w:val="FFFF00"/>
                              <w:w w:val="80"/>
                              <w:sz w:val="24"/>
                              <w:szCs w:val="24"/>
                            </w:rPr>
                            <w:t>|</w:t>
                          </w:r>
                          <w:r w:rsidR="006E3143" w:rsidRPr="00E81FEF">
                            <w:rPr>
                              <w:rFonts w:cstheme="minorHAnsi"/>
                              <w:b/>
                              <w:bCs/>
                              <w:color w:val="C00000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r w:rsidR="006E3143" w:rsidRPr="00E81FEF">
                            <w:rPr>
                              <w:rFonts w:cstheme="minorHAnsi"/>
                              <w:b/>
                              <w:bCs/>
                              <w:color w:val="343434"/>
                              <w:w w:val="80"/>
                              <w:sz w:val="32"/>
                              <w:szCs w:val="32"/>
                            </w:rPr>
                            <w:t xml:space="preserve"> </w:t>
                          </w:r>
                          <w:hyperlink r:id="rId3" w:history="1">
                            <w:r w:rsidRPr="00184EAB">
                              <w:rPr>
                                <w:rStyle w:val="Hyperlink"/>
                                <w:rFonts w:cstheme="minorHAnsi"/>
                                <w:b/>
                                <w:bCs/>
                                <w:color w:val="FFFFFF" w:themeColor="background1"/>
                                <w:w w:val="80"/>
                                <w:sz w:val="24"/>
                                <w:szCs w:val="24"/>
                              </w:rPr>
                              <w:t>www.urbancruise.in/delhi</w:t>
                            </w:r>
                          </w:hyperlink>
                          <w:r w:rsidRPr="00100AC2">
                            <w:rPr>
                              <w:rStyle w:val="Hyperlink"/>
                              <w:rFonts w:cstheme="minorHAnsi"/>
                              <w:b/>
                              <w:bCs/>
                              <w:color w:val="FFFFFF" w:themeColor="background1"/>
                              <w:w w:val="80"/>
                              <w:sz w:val="24"/>
                              <w:szCs w:val="24"/>
                              <w:u w:val="none"/>
                            </w:rPr>
                            <w:t xml:space="preserve"> </w:t>
                          </w:r>
                          <w:proofErr w:type="gramStart"/>
                          <w:r w:rsidR="006E3143" w:rsidRPr="00100AC2">
                            <w:rPr>
                              <w:rFonts w:cstheme="minorHAnsi"/>
                              <w:b/>
                              <w:bCs/>
                              <w:color w:val="FFFF00"/>
                              <w:w w:val="80"/>
                              <w:sz w:val="24"/>
                              <w:szCs w:val="24"/>
                            </w:rPr>
                            <w:t>|</w:t>
                          </w:r>
                          <w:r w:rsidR="006E3143" w:rsidRPr="008A0CF7">
                            <w:rPr>
                              <w:rFonts w:cstheme="minorHAnsi"/>
                              <w:b/>
                              <w:bCs/>
                              <w:color w:val="C00000"/>
                              <w:w w:val="80"/>
                              <w:sz w:val="26"/>
                              <w:szCs w:val="26"/>
                            </w:rPr>
                            <w:t xml:space="preserve">  </w:t>
                          </w:r>
                          <w:r w:rsidR="006E3143" w:rsidRPr="00A93DC7"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  <w:t>Terms</w:t>
                          </w:r>
                          <w:proofErr w:type="gramEnd"/>
                          <w:r w:rsidR="006E3143" w:rsidRPr="00A93DC7">
                            <w:rPr>
                              <w:rStyle w:val="Hyperlink"/>
                              <w:color w:val="FFFFFF" w:themeColor="background1"/>
                              <w:sz w:val="20"/>
                              <w:szCs w:val="20"/>
                            </w:rPr>
                            <w:t xml:space="preserve"> &amp; Conditions</w:t>
                          </w:r>
                        </w:p>
                        <w:p w14:paraId="4995CB01" w14:textId="77777777" w:rsidR="006E3143" w:rsidRPr="00E32C49" w:rsidRDefault="006E3143" w:rsidP="006E3143">
                          <w:pPr>
                            <w:spacing w:after="0" w:line="240" w:lineRule="auto"/>
                            <w:rPr>
                              <w:color w:val="000000" w:themeColor="text1"/>
                              <w:sz w:val="12"/>
                              <w:szCs w:val="12"/>
                            </w:rPr>
                          </w:pPr>
                          <w:r w:rsidRPr="00985FC9">
                            <w:rPr>
                              <w:rStyle w:val="Hyperlink"/>
                              <w:rFonts w:ascii="Arial Narrow" w:hAnsi="Arial Narrow"/>
                              <w:color w:val="000000" w:themeColor="text1"/>
                              <w:sz w:val="13"/>
                              <w:szCs w:val="13"/>
                              <w:u w:val="none"/>
                            </w:rPr>
                            <w:t>DISCLAIMER- Vehicle Description is mentioned to help differentiate between different Vehicles. Actual amenities may vary from vehicle to vehicle.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C7FC6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6" type="#_x0000_t202" style="position:absolute;left:0;text-align:left;margin-left:-24.55pt;margin-top:19.7pt;width:370.7pt;height:61.7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" filled="f" stroked="f">
              <v:textbox>
                <w:txbxContent>
                  <w:p w14:paraId="08AA7149" w14:textId="77777777" w:rsidR="00196750" w:rsidRDefault="00196750" w:rsidP="00196750">
                    <w:pPr>
                      <w:spacing w:after="60" w:line="240" w:lineRule="auto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</w:pPr>
                    <w:proofErr w:type="gramStart"/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RENU  |</w:t>
                    </w:r>
                    <w:proofErr w:type="gramEnd"/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 xml:space="preserve">  </w:t>
                    </w:r>
                    <w:proofErr w:type="gramStart"/>
                    <w:r w:rsidRPr="00DF775C">
                      <w:rPr>
                        <w:rFonts w:ascii="Segoe UI Symbol" w:hAnsi="Segoe UI Symbol" w:cs="Segoe UI Symbo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☎</w:t>
                    </w:r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 xml:space="preserve">  +</w:t>
                    </w:r>
                    <w:proofErr w:type="gramEnd"/>
                    <w:r w:rsidRPr="00DF775C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w w:val="80"/>
                        <w:sz w:val="28"/>
                        <w:szCs w:val="28"/>
                      </w:rPr>
                      <w:t>91 86557 15978</w:t>
                    </w:r>
                  </w:p>
                  <w:p w14:paraId="2C7CC4C7" w14:textId="72CCE03F" w:rsidR="006E3143" w:rsidRDefault="00184EAB" w:rsidP="006E3143">
                    <w:pPr>
                      <w:spacing w:after="60" w:line="240" w:lineRule="auto"/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</w:pPr>
                    <w:hyperlink r:id="rId4" w:history="1">
                      <w:r w:rsidRPr="00184EAB">
                        <w:rPr>
                          <w:rStyle w:val="Hyperlink"/>
                          <w:rFonts w:cstheme="minorHAnsi"/>
                          <w:b/>
                          <w:bCs/>
                          <w:color w:val="FFFFFF" w:themeColor="background1"/>
                          <w:w w:val="80"/>
                          <w:sz w:val="24"/>
                          <w:szCs w:val="24"/>
                        </w:rPr>
                        <w:t>delhi@urbancruise.in</w:t>
                      </w:r>
                    </w:hyperlink>
                    <w:r w:rsidR="006E3143" w:rsidRPr="00F82FF0">
                      <w:rPr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30"/>
                        <w:szCs w:val="30"/>
                      </w:rPr>
                      <w:t xml:space="preserve"> </w:t>
                    </w:r>
                    <w:r w:rsidR="006E3143" w:rsidRPr="00F82FF0">
                      <w:rPr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32"/>
                        <w:szCs w:val="32"/>
                      </w:rPr>
                      <w:t xml:space="preserve"> </w:t>
                    </w:r>
                    <w:r w:rsidR="006E3143" w:rsidRPr="00100AC2">
                      <w:rPr>
                        <w:rFonts w:ascii="Arial Black" w:hAnsi="Arial Black" w:cstheme="minorHAnsi"/>
                        <w:b/>
                        <w:bCs/>
                        <w:color w:val="FFFF00"/>
                        <w:w w:val="80"/>
                        <w:sz w:val="24"/>
                        <w:szCs w:val="24"/>
                      </w:rPr>
                      <w:t>|</w:t>
                    </w:r>
                    <w:r w:rsidR="006E3143" w:rsidRPr="00E81FEF">
                      <w:rPr>
                        <w:rFonts w:cstheme="minorHAnsi"/>
                        <w:b/>
                        <w:bCs/>
                        <w:color w:val="C00000"/>
                        <w:w w:val="80"/>
                        <w:sz w:val="32"/>
                        <w:szCs w:val="32"/>
                      </w:rPr>
                      <w:t xml:space="preserve"> </w:t>
                    </w:r>
                    <w:r w:rsidR="006E3143" w:rsidRPr="00E81FEF">
                      <w:rPr>
                        <w:rFonts w:cstheme="minorHAnsi"/>
                        <w:b/>
                        <w:bCs/>
                        <w:color w:val="343434"/>
                        <w:w w:val="80"/>
                        <w:sz w:val="32"/>
                        <w:szCs w:val="32"/>
                      </w:rPr>
                      <w:t xml:space="preserve"> </w:t>
                    </w:r>
                    <w:hyperlink r:id="rId5" w:history="1">
                      <w:r w:rsidRPr="00184EAB">
                        <w:rPr>
                          <w:rStyle w:val="Hyperlink"/>
                          <w:rFonts w:cstheme="minorHAnsi"/>
                          <w:b/>
                          <w:bCs/>
                          <w:color w:val="FFFFFF" w:themeColor="background1"/>
                          <w:w w:val="80"/>
                          <w:sz w:val="24"/>
                          <w:szCs w:val="24"/>
                        </w:rPr>
                        <w:t>www.urbancruise.in/delhi</w:t>
                      </w:r>
                    </w:hyperlink>
                    <w:r w:rsidRPr="00100AC2">
                      <w:rPr>
                        <w:rStyle w:val="Hyperlink"/>
                        <w:rFonts w:cstheme="minorHAnsi"/>
                        <w:b/>
                        <w:bCs/>
                        <w:color w:val="FFFFFF" w:themeColor="background1"/>
                        <w:w w:val="80"/>
                        <w:sz w:val="24"/>
                        <w:szCs w:val="24"/>
                        <w:u w:val="none"/>
                      </w:rPr>
                      <w:t xml:space="preserve"> </w:t>
                    </w:r>
                    <w:proofErr w:type="gramStart"/>
                    <w:r w:rsidR="006E3143" w:rsidRPr="00100AC2">
                      <w:rPr>
                        <w:rFonts w:cstheme="minorHAnsi"/>
                        <w:b/>
                        <w:bCs/>
                        <w:color w:val="FFFF00"/>
                        <w:w w:val="80"/>
                        <w:sz w:val="24"/>
                        <w:szCs w:val="24"/>
                      </w:rPr>
                      <w:t>|</w:t>
                    </w:r>
                    <w:r w:rsidR="006E3143" w:rsidRPr="008A0CF7">
                      <w:rPr>
                        <w:rFonts w:cstheme="minorHAnsi"/>
                        <w:b/>
                        <w:bCs/>
                        <w:color w:val="C00000"/>
                        <w:w w:val="80"/>
                        <w:sz w:val="26"/>
                        <w:szCs w:val="26"/>
                      </w:rPr>
                      <w:t xml:space="preserve">  </w:t>
                    </w:r>
                    <w:r w:rsidR="006E3143" w:rsidRPr="00A93DC7"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  <w:t>Terms</w:t>
                    </w:r>
                    <w:proofErr w:type="gramEnd"/>
                    <w:r w:rsidR="006E3143" w:rsidRPr="00A93DC7">
                      <w:rPr>
                        <w:rStyle w:val="Hyperlink"/>
                        <w:color w:val="FFFFFF" w:themeColor="background1"/>
                        <w:sz w:val="20"/>
                        <w:szCs w:val="20"/>
                      </w:rPr>
                      <w:t xml:space="preserve"> &amp; Conditions</w:t>
                    </w:r>
                  </w:p>
                  <w:p w14:paraId="4995CB01" w14:textId="77777777" w:rsidR="006E3143" w:rsidRPr="00E32C49" w:rsidRDefault="006E3143" w:rsidP="006E3143">
                    <w:pPr>
                      <w:spacing w:after="0" w:line="240" w:lineRule="auto"/>
                      <w:rPr>
                        <w:color w:val="000000" w:themeColor="text1"/>
                        <w:sz w:val="12"/>
                        <w:szCs w:val="12"/>
                      </w:rPr>
                    </w:pPr>
                    <w:r w:rsidRPr="00985FC9">
                      <w:rPr>
                        <w:rStyle w:val="Hyperlink"/>
                        <w:rFonts w:ascii="Arial Narrow" w:hAnsi="Arial Narrow"/>
                        <w:color w:val="000000" w:themeColor="text1"/>
                        <w:sz w:val="13"/>
                        <w:szCs w:val="13"/>
                        <w:u w:val="none"/>
                      </w:rPr>
                      <w:t>DISCLAIMER- Vehicle Description is mentioned to help differentiate between different Vehicles. Actual amenities may vary from vehicle to vehicle.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1C36FA" w:rsidRPr="001C36FA">
      <w:rPr>
        <w:rFonts w:cstheme="minorHAnsi"/>
        <w:color w:val="343434"/>
        <w:w w:val="80"/>
      </w:rPr>
      <w:t>_</w:t>
    </w:r>
    <w:r w:rsidR="00124BFF">
      <w:rPr>
        <w:rFonts w:cstheme="minorHAnsi"/>
        <w:color w:val="343434"/>
        <w:w w:val="80"/>
      </w:rPr>
      <w:t xml:space="preserve">  </w:t>
    </w:r>
    <w:r w:rsidR="00B56147">
      <w:rPr>
        <w:rFonts w:cstheme="minorHAnsi"/>
        <w:color w:val="343434"/>
        <w:w w:val="80"/>
      </w:rPr>
      <w:t xml:space="preserve">-    </w:t>
    </w:r>
    <w:r w:rsidR="001C36FA" w:rsidRPr="001C36FA">
      <w:rPr>
        <w:rFonts w:cstheme="minorHAnsi"/>
        <w:color w:val="343434"/>
        <w:w w:val="80"/>
      </w:rPr>
      <w:t>_____________________________________________________________________________</w:t>
    </w:r>
    <w:r w:rsidR="00C51ADA">
      <w:rPr>
        <w:rFonts w:cstheme="minorHAnsi"/>
        <w:color w:val="343434"/>
        <w:w w:val="80"/>
      </w:rPr>
      <w:t>_____</w:t>
    </w:r>
    <w:r w:rsidR="001C36FA" w:rsidRPr="001C36FA">
      <w:rPr>
        <w:rFonts w:cstheme="minorHAnsi"/>
        <w:color w:val="343434"/>
        <w:w w:val="80"/>
      </w:rPr>
      <w:t>________________</w:t>
    </w:r>
    <w:r w:rsidR="001C36FA">
      <w:rPr>
        <w:rFonts w:cstheme="minorHAnsi"/>
        <w:color w:val="343434"/>
        <w:w w:val="80"/>
      </w:rPr>
      <w:t>_____________________________</w:t>
    </w:r>
  </w:p>
  <w:p w14:paraId="02346502" w14:textId="55F4741E" w:rsidR="001C36FA" w:rsidRDefault="006B1450" w:rsidP="00E7483B">
    <w:pPr>
      <w:spacing w:before="15" w:line="218" w:lineRule="auto"/>
      <w:ind w:right="28"/>
      <w:jc w:val="center"/>
      <w:rPr>
        <w:rFonts w:cstheme="minorHAnsi"/>
        <w:b/>
        <w:bCs/>
        <w:w w:val="80"/>
        <w:sz w:val="24"/>
        <w:szCs w:val="24"/>
      </w:rPr>
    </w:pPr>
    <w:r w:rsidRPr="00935A35">
      <w:rPr>
        <w:rFonts w:cstheme="minorHAnsi"/>
        <w:b/>
        <w:bCs/>
        <w:i/>
        <w:iCs/>
        <w:noProof/>
        <w:color w:val="C00000"/>
        <w:sz w:val="26"/>
        <w:szCs w:val="26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5041FDA0" wp14:editId="51D4B2D1">
              <wp:simplePos x="0" y="0"/>
              <wp:positionH relativeFrom="page">
                <wp:posOffset>4695825</wp:posOffset>
              </wp:positionH>
              <wp:positionV relativeFrom="paragraph">
                <wp:posOffset>206375</wp:posOffset>
              </wp:positionV>
              <wp:extent cx="2618740" cy="447040"/>
              <wp:effectExtent l="114300" t="76200" r="124460" b="86360"/>
              <wp:wrapNone/>
              <wp:docPr id="34775516" name="Rectangle: Rounded Corners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18740" cy="447040"/>
                      </a:xfrm>
                      <a:prstGeom prst="roundRect">
                        <a:avLst/>
                      </a:prstGeom>
                      <a:solidFill>
                        <a:srgbClr val="FABE00"/>
                      </a:solidFill>
                      <a:ln w="12700"/>
                      <a:effectLst>
                        <a:outerShdw blurRad="63500" sx="103000" sy="103000" algn="ctr" rotWithShape="0">
                          <a:prstClr val="black">
                            <a:alpha val="59000"/>
                          </a:prstClr>
                        </a:outerShdw>
                      </a:effectLst>
                    </wps:spPr>
                    <wps:style>
                      <a:lnRef idx="3">
                        <a:schemeClr val="lt1"/>
                      </a:lnRef>
                      <a:fillRef idx="1">
                        <a:schemeClr val="accent3"/>
                      </a:fillRef>
                      <a:effectRef idx="1">
                        <a:schemeClr val="accent3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830E03D" w14:textId="0B2EE6EA" w:rsidR="001F07A8" w:rsidRPr="001F07A8" w:rsidRDefault="001F07A8" w:rsidP="001F07A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  <w:proofErr w:type="gramStart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MUMBAI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proofErr w:type="gramEnd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PUNE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proofErr w:type="gramEnd"/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DELHI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NOIDA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GURUGRAM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CHANDIGARH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FFFFFF" w:themeColor="background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|</w:t>
                          </w:r>
                          <w:r w:rsidRPr="001F07A8"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>JAIPUR</w:t>
                          </w:r>
                        </w:p>
                        <w:p w14:paraId="0364CEED" w14:textId="6617560E" w:rsidR="001F07A8" w:rsidRPr="001F07A8" w:rsidRDefault="001F07A8" w:rsidP="001F07A8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</w:p>
                        <w:p w14:paraId="4D62FBE4" w14:textId="77777777" w:rsidR="001F07A8" w:rsidRPr="00935A35" w:rsidRDefault="001F07A8" w:rsidP="001F07A8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  <w:t xml:space="preserve"> </w:t>
                          </w:r>
                        </w:p>
                        <w:p w14:paraId="69663098" w14:textId="77777777" w:rsidR="001F07A8" w:rsidRPr="00935A35" w:rsidRDefault="001F07A8" w:rsidP="001F07A8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  <w:lang w:val="en-US"/>
                              <w14:shadow w14:blurRad="38100" w14:dist="38100" w14:dir="2700000" w14:sx="100000" w14:sy="100000" w14:kx="0" w14:ky="0" w14:algn="tl">
                                <w14:srgbClr w14:val="000000">
                                  <w14:alpha w14:val="57000"/>
                                </w14:srgbClr>
                              </w14:shadow>
                            </w:rPr>
                          </w:pPr>
                        </w:p>
                      </w:txbxContent>
                    </wps:txbx>
                    <wps:bodyPr wrap="square" lIns="0" tIns="0" rIns="0" bIns="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041FDA0" id="Rectangle: Rounded Corners 11" o:spid="_x0000_s1057" style="position:absolute;left:0;text-align:left;margin-left:369.75pt;margin-top:16.25pt;width:206.2pt;height:35.2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" fillcolor="#fabe00" strokecolor="white [3201]" strokeweight="1pt">
              <v:stroke joinstyle="miter"/>
              <v:shadow on="t" type="perspective" color="black" opacity="38666f" offset="0,0" matrix="67502f,,,67502f"/>
              <v:textbox inset="0,0,0,0">
                <w:txbxContent>
                  <w:p w14:paraId="5830E03D" w14:textId="0B2EE6EA" w:rsidR="001F07A8" w:rsidRPr="001F07A8" w:rsidRDefault="001F07A8" w:rsidP="001F07A8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MUMBAI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PUNE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DELHI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NOIDA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GURUGRAM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CHANDIGARH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FFFFFF" w:themeColor="background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|</w:t>
                    </w:r>
                    <w:r w:rsidRPr="001F07A8"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>JAIPUR</w:t>
                    </w:r>
                  </w:p>
                  <w:p w14:paraId="0364CEED" w14:textId="6617560E" w:rsidR="001F07A8" w:rsidRPr="001F07A8" w:rsidRDefault="001F07A8" w:rsidP="001F07A8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</w:p>
                  <w:p w14:paraId="4D62FBE4" w14:textId="77777777" w:rsidR="001F07A8" w:rsidRPr="00935A35" w:rsidRDefault="001F07A8" w:rsidP="001F07A8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  <w:r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  <w:t xml:space="preserve"> </w:t>
                    </w:r>
                  </w:p>
                  <w:p w14:paraId="69663098" w14:textId="77777777" w:rsidR="001F07A8" w:rsidRPr="00935A35" w:rsidRDefault="001F07A8" w:rsidP="001F07A8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olor w:val="000000" w:themeColor="text1"/>
                        <w:kern w:val="24"/>
                        <w:sz w:val="24"/>
                        <w:szCs w:val="24"/>
                        <w:lang w:val="en-US"/>
                        <w14:shadow w14:blurRad="38100" w14:dist="38100" w14:dir="2700000" w14:sx="100000" w14:sy="100000" w14:kx="0" w14:ky="0" w14:algn="tl">
                          <w14:srgbClr w14:val="000000">
                            <w14:alpha w14:val="57000"/>
                          </w14:srgbClr>
                        </w14:shadow>
                      </w:rPr>
                    </w:pPr>
                  </w:p>
                </w:txbxContent>
              </v:textbox>
              <w10:wrap anchorx="page"/>
            </v:roundrect>
          </w:pict>
        </mc:Fallback>
      </mc:AlternateContent>
    </w:r>
  </w:p>
  <w:p w14:paraId="417AEDDE" w14:textId="55A2E0A3" w:rsidR="00F82FF0" w:rsidRDefault="001F07A8" w:rsidP="00E7483B">
    <w:pPr>
      <w:spacing w:before="15" w:line="218" w:lineRule="auto"/>
      <w:ind w:right="28"/>
      <w:jc w:val="center"/>
      <w:rPr>
        <w:rStyle w:val="Hyperlink"/>
        <w:rFonts w:cstheme="minorHAnsi"/>
        <w:b/>
        <w:bCs/>
        <w:w w:val="80"/>
        <w:sz w:val="26"/>
        <w:szCs w:val="26"/>
      </w:rPr>
    </w:pPr>
    <w:r>
      <w:rPr>
        <w:noProof/>
      </w:rPr>
      <w:drawing>
        <wp:anchor distT="0" distB="0" distL="114300" distR="114300" simplePos="0" relativeHeight="251712512" behindDoc="0" locked="0" layoutInCell="1" allowOverlap="1" wp14:anchorId="7FB179C5" wp14:editId="333D24B7">
          <wp:simplePos x="0" y="0"/>
          <wp:positionH relativeFrom="page">
            <wp:posOffset>4638675</wp:posOffset>
          </wp:positionH>
          <wp:positionV relativeFrom="paragraph">
            <wp:posOffset>126365</wp:posOffset>
          </wp:positionV>
          <wp:extent cx="3377760" cy="300990"/>
          <wp:effectExtent l="0" t="0" r="0" b="3810"/>
          <wp:wrapNone/>
          <wp:docPr id="1481576893" name="Picture 14815768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17" t="92185" r="63518" b="4389"/>
                  <a:stretch/>
                </pic:blipFill>
                <pic:spPr bwMode="auto">
                  <a:xfrm>
                    <a:off x="0" y="0"/>
                    <a:ext cx="3437800" cy="30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5473D6" w14:textId="77777777" w:rsidR="00962BCD" w:rsidRPr="00962BCD" w:rsidRDefault="00962BCD" w:rsidP="00E7483B">
    <w:pPr>
      <w:spacing w:before="15" w:line="218" w:lineRule="auto"/>
      <w:ind w:right="28"/>
      <w:jc w:val="center"/>
      <w:rPr>
        <w:rFonts w:cstheme="minorHAnsi"/>
        <w:b/>
        <w:bCs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17F9" w14:textId="77777777" w:rsidR="00524462" w:rsidRDefault="00524462" w:rsidP="001C36FA">
      <w:pPr>
        <w:spacing w:after="0" w:line="240" w:lineRule="auto"/>
      </w:pPr>
      <w:r>
        <w:separator/>
      </w:r>
    </w:p>
  </w:footnote>
  <w:footnote w:type="continuationSeparator" w:id="0">
    <w:p w14:paraId="698AC14F" w14:textId="77777777" w:rsidR="00524462" w:rsidRDefault="00524462" w:rsidP="001C36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C3166" w14:textId="625496B2" w:rsidR="001C36FA" w:rsidRDefault="00A93E31" w:rsidP="001701AD">
    <w:pPr>
      <w:pStyle w:val="Header"/>
      <w:tabs>
        <w:tab w:val="clear" w:pos="4513"/>
        <w:tab w:val="clear" w:pos="9026"/>
        <w:tab w:val="left" w:pos="7584"/>
      </w:tabs>
      <w:ind w:left="-1134"/>
    </w:pPr>
    <w:r>
      <w:rPr>
        <w:noProof/>
      </w:rPr>
      <mc:AlternateContent>
        <mc:Choice Requires="wpg">
          <w:drawing>
            <wp:anchor distT="0" distB="0" distL="114300" distR="114300" simplePos="0" relativeHeight="251708416" behindDoc="0" locked="0" layoutInCell="1" allowOverlap="1" wp14:anchorId="57F88F01" wp14:editId="71BA4730">
              <wp:simplePos x="0" y="0"/>
              <wp:positionH relativeFrom="column">
                <wp:posOffset>2072640</wp:posOffset>
              </wp:positionH>
              <wp:positionV relativeFrom="paragraph">
                <wp:posOffset>-83185</wp:posOffset>
              </wp:positionV>
              <wp:extent cx="3154680" cy="878205"/>
              <wp:effectExtent l="0" t="0" r="26670" b="17145"/>
              <wp:wrapNone/>
              <wp:docPr id="622194352" name="Group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54680" cy="878205"/>
                        <a:chOff x="0" y="0"/>
                        <a:chExt cx="3154680" cy="878205"/>
                      </a:xfrm>
                    </wpg:grpSpPr>
                    <pic:pic xmlns:pic="http://schemas.openxmlformats.org/drawingml/2006/picture">
                      <pic:nvPicPr>
                        <pic:cNvPr id="490113750" name="Picture 4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106" r="35301" b="4851"/>
                        <a:stretch/>
                      </pic:blipFill>
                      <pic:spPr bwMode="auto">
                        <a:xfrm>
                          <a:off x="1051560" y="243840"/>
                          <a:ext cx="891540" cy="313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88753626" name="Picture 42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2441"/>
                        <a:stretch/>
                      </pic:blipFill>
                      <pic:spPr bwMode="auto">
                        <a:xfrm>
                          <a:off x="2034540" y="259080"/>
                          <a:ext cx="901065" cy="3308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44137961" name="Picture 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-1" r="69035" b="-6344"/>
                        <a:stretch/>
                      </pic:blipFill>
                      <pic:spPr bwMode="auto">
                        <a:xfrm>
                          <a:off x="91440" y="304800"/>
                          <a:ext cx="818515" cy="2952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1510694034" name="Rectangle: Rounded Corners 44"/>
                      <wps:cNvSpPr/>
                      <wps:spPr>
                        <a:xfrm>
                          <a:off x="7620" y="2540"/>
                          <a:ext cx="3139440" cy="251460"/>
                        </a:xfrm>
                        <a:prstGeom prst="roundRect">
                          <a:avLst>
                            <a:gd name="adj" fmla="val 10606"/>
                          </a:avLst>
                        </a:prstGeom>
                        <a:solidFill>
                          <a:srgbClr val="009900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064C7" w14:textId="573E8F52" w:rsidR="00DD276F" w:rsidRPr="0063455A" w:rsidRDefault="00DD276F" w:rsidP="00DD276F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36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63455A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Most Preferred</w:t>
                            </w:r>
                            <w:r w:rsidR="00D479C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63455A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Bus </w:t>
                            </w:r>
                            <w:r w:rsidR="00D479C1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Rental Service in </w:t>
                            </w:r>
                            <w:r w:rsidR="00A2344E">
                              <w:rPr>
                                <w:rFonts w:ascii="Calibri" w:hAnsi="Calibri" w:cs="Calibri"/>
                                <w:b/>
                                <w:bCs/>
                                <w:color w:val="FFFFFF" w:themeColor="light1"/>
                                <w:kern w:val="24"/>
                                <w:sz w:val="24"/>
                                <w:szCs w:val="24"/>
                                <w:lang w:val="en-US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>INDIA</w:t>
                            </w:r>
                          </w:p>
                        </w:txbxContent>
                      </wps:txbx>
                      <wps:bodyPr vert="horz" wrap="square" lIns="0" tIns="0" rIns="0" bIns="0" rtlCol="0" anchor="t" anchorCtr="0">
                        <a:noAutofit/>
                      </wps:bodyPr>
                    </wps:wsp>
                    <wps:wsp>
                      <wps:cNvPr id="594558838" name="Rectangle: Rounded Corners 594558838"/>
                      <wps:cNvSpPr/>
                      <wps:spPr>
                        <a:xfrm>
                          <a:off x="0" y="0"/>
                          <a:ext cx="3154680" cy="878205"/>
                        </a:xfrm>
                        <a:prstGeom prst="roundRect">
                          <a:avLst>
                            <a:gd name="adj" fmla="val 4055"/>
                          </a:avLst>
                        </a:prstGeom>
                        <a:noFill/>
                        <a:ln w="22225">
                          <a:solidFill>
                            <a:srgbClr val="009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52491771" name="Picture 12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8580" y="571500"/>
                          <a:ext cx="839470" cy="25527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4517025" name="Picture 14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103120" y="571500"/>
                          <a:ext cx="782955" cy="2730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15799116" name="Picture 1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05840" y="548640"/>
                          <a:ext cx="975995" cy="31242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F88F01" id="Group 19" o:spid="_x0000_s1044" style="position:absolute;left:0;text-align:left;margin-left:163.2pt;margin-top:-6.55pt;width:248.4pt;height:69.15pt;z-index:251708416;mso-height-relative:margin" coordsize="31546,87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1" o:spid="_x0000_s1045" type="#_x0000_t75" style="position:absolute;left:10515;top:2438;width:8916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">
                <v:imagedata r:id="rId5" o:title="" cropbottom="3179f" cropleft="23007f" cropright="23135f"/>
              </v:shape>
              <v:shape id="Picture 42" o:spid="_x0000_s1046" type="#_x0000_t75" style="position:absolute;left:20345;top:2590;width:9011;height:3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">
                <v:imagedata r:id="rId5" o:title="" cropleft="47475f"/>
              </v:shape>
              <v:shape id="Picture 43" o:spid="_x0000_s1047" type="#_x0000_t75" style="position:absolute;left:914;top:3048;width:8185;height:2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">
                <v:imagedata r:id="rId5" o:title="" croptop="-1f" cropbottom="-4158f" cropright="45243f"/>
              </v:shape>
              <v:roundrect id="Rectangle: Rounded Corners 44" o:spid="_x0000_s1048" style="position:absolute;left:76;top:25;width:31394;height:2515;visibility:visible;mso-wrap-style:square;v-text-anchor:top" arcsize="6951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" fillcolor="#090" stroked="f" strokeweight="1.5pt">
                <v:stroke joinstyle="miter"/>
                <v:textbox inset="0,0,0,0">
                  <w:txbxContent>
                    <w:p w14:paraId="546064C7" w14:textId="573E8F52" w:rsidR="00DD276F" w:rsidRPr="0063455A" w:rsidRDefault="00DD276F" w:rsidP="00DD276F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36"/>
                          <w:szCs w:val="36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63455A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Most Preferred</w:t>
                      </w:r>
                      <w:r w:rsidR="00D479C1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Pr="0063455A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Bus </w:t>
                      </w:r>
                      <w:r w:rsidR="00D479C1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Rental Service in </w:t>
                      </w:r>
                      <w:r w:rsidR="00A2344E">
                        <w:rPr>
                          <w:rFonts w:ascii="Calibri" w:hAnsi="Calibri" w:cs="Calibri"/>
                          <w:b/>
                          <w:bCs/>
                          <w:color w:val="FFFFFF" w:themeColor="light1"/>
                          <w:kern w:val="24"/>
                          <w:sz w:val="24"/>
                          <w:szCs w:val="24"/>
                          <w:lang w:val="en-US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>INDIA</w:t>
                      </w:r>
                    </w:p>
                  </w:txbxContent>
                </v:textbox>
              </v:roundrect>
              <v:roundrect id="Rectangle: Rounded Corners 594558838" o:spid="_x0000_s1049" style="position:absolute;width:31546;height:8782;visibility:visible;mso-wrap-style:square;v-text-anchor:middle" arcsize="2658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" filled="f" strokecolor="#090" strokeweight="1.75pt">
                <v:stroke joinstyle="miter"/>
              </v:roundrect>
              <v:shape id="Picture 12" o:spid="_x0000_s1050" type="#_x0000_t75" style="position:absolute;left:685;top:5715;width:8395;height:2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">
                <v:imagedata r:id="rId6" o:title=""/>
              </v:shape>
              <v:shape id="Picture 14" o:spid="_x0000_s1051" type="#_x0000_t75" style="position:absolute;left:21031;top:5715;width:7829;height:2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">
                <v:imagedata r:id="rId7" o:title=""/>
              </v:shape>
              <v:shape id="Picture 1" o:spid="_x0000_s1052" type="#_x0000_t75" style="position:absolute;left:10058;top:5486;width:9760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">
                <v:imagedata r:id="rId8" o:title=""/>
              </v:shape>
            </v:group>
          </w:pict>
        </mc:Fallback>
      </mc:AlternateContent>
    </w:r>
    <w:r w:rsidR="001F08AF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4126538A" wp14:editId="62260819">
              <wp:simplePos x="0" y="0"/>
              <wp:positionH relativeFrom="column">
                <wp:posOffset>5369560</wp:posOffset>
              </wp:positionH>
              <wp:positionV relativeFrom="paragraph">
                <wp:posOffset>-93345</wp:posOffset>
              </wp:positionV>
              <wp:extent cx="1549400" cy="457200"/>
              <wp:effectExtent l="0" t="0" r="0" b="0"/>
              <wp:wrapNone/>
              <wp:docPr id="28" name="Rectangle: Rounded Corners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9400" cy="45720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F77BDC" w14:textId="140B5B85" w:rsidR="001F08AF" w:rsidRPr="00690501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</w:pPr>
                          <w:r w:rsidRPr="00690501"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 xml:space="preserve">B-14, Gali No. 10, Shashi Garden, MAYUR VIHAR, PH-1, </w:t>
                          </w:r>
                        </w:p>
                        <w:p w14:paraId="5838CFC0" w14:textId="097C3C83" w:rsidR="001F08AF" w:rsidRPr="00690501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</w:rPr>
                          </w:pPr>
                          <w:r w:rsidRPr="00690501">
                            <w:rPr>
                              <w:rFonts w:ascii="Arial Narrow" w:hAnsi="Arial Narrow" w:cstheme="minorHAnsi"/>
                              <w:b/>
                              <w:bCs/>
                              <w:color w:val="C00000"/>
                              <w:sz w:val="18"/>
                              <w:szCs w:val="18"/>
                            </w:rPr>
                            <w:t>DELHI- 400101 INDIA</w:t>
                          </w:r>
                        </w:p>
                        <w:p w14:paraId="1686D4B1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4D9A38E8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3085F55F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1E23163B" w14:textId="77777777" w:rsidR="001F08AF" w:rsidRPr="001F08AF" w:rsidRDefault="001F08AF" w:rsidP="001F08AF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  <w:p w14:paraId="24E6B698" w14:textId="77777777" w:rsidR="00D403C4" w:rsidRPr="001F08AF" w:rsidRDefault="00D403C4" w:rsidP="00D403C4">
                          <w:pPr>
                            <w:jc w:val="center"/>
                            <w:rPr>
                              <w:color w:val="C00000"/>
                              <w:sz w:val="20"/>
                              <w:szCs w:val="20"/>
                              <w:lang w:val="de-D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4126538A" id="Rectangle: Rounded Corners 28" o:spid="_x0000_s1053" style="position:absolute;left:0;text-align:left;margin-left:422.8pt;margin-top:-7.35pt;width:122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" filled="f" stroked="f" strokeweight="1pt">
              <v:stroke joinstyle="miter"/>
              <v:textbox inset="0,0,0,0">
                <w:txbxContent>
                  <w:p w14:paraId="06F77BDC" w14:textId="140B5B85" w:rsidR="001F08AF" w:rsidRPr="00690501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ascii="Arial Narrow" w:hAnsi="Arial Narrow" w:cstheme="minorHAnsi"/>
                        <w:b/>
                        <w:bCs/>
                        <w:color w:val="C00000"/>
                        <w:sz w:val="18"/>
                        <w:szCs w:val="18"/>
                      </w:rPr>
                    </w:pPr>
                    <w:r w:rsidRPr="00690501">
                      <w:rPr>
                        <w:rFonts w:ascii="Arial Narrow" w:hAnsi="Arial Narrow"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 xml:space="preserve">B-14, Gali No. 10, Shashi Garden, MAYUR VIHAR, PH-1, </w:t>
                    </w:r>
                  </w:p>
                  <w:p w14:paraId="5838CFC0" w14:textId="097C3C83" w:rsidR="001F08AF" w:rsidRPr="00690501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ascii="Arial Narrow" w:hAnsi="Arial Narrow" w:cstheme="minorHAnsi"/>
                        <w:b/>
                        <w:bCs/>
                        <w:color w:val="C00000"/>
                      </w:rPr>
                    </w:pPr>
                    <w:r w:rsidRPr="00690501">
                      <w:rPr>
                        <w:rFonts w:ascii="Arial Narrow" w:hAnsi="Arial Narrow" w:cstheme="minorHAnsi"/>
                        <w:b/>
                        <w:bCs/>
                        <w:color w:val="C00000"/>
                        <w:sz w:val="18"/>
                        <w:szCs w:val="18"/>
                      </w:rPr>
                      <w:t>DELHI- 400101 INDIA</w:t>
                    </w:r>
                  </w:p>
                  <w:p w14:paraId="1686D4B1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4D9A38E8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3085F55F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1E23163B" w14:textId="77777777" w:rsidR="001F08AF" w:rsidRPr="001F08AF" w:rsidRDefault="001F08AF" w:rsidP="001F08AF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  <w:p w14:paraId="24E6B698" w14:textId="77777777" w:rsidR="00D403C4" w:rsidRPr="001F08AF" w:rsidRDefault="00D403C4" w:rsidP="00D403C4">
                    <w:pPr>
                      <w:jc w:val="center"/>
                      <w:rPr>
                        <w:color w:val="C00000"/>
                        <w:sz w:val="20"/>
                        <w:szCs w:val="20"/>
                        <w:lang w:val="de-DE"/>
                      </w:rPr>
                    </w:pPr>
                  </w:p>
                </w:txbxContent>
              </v:textbox>
            </v:roundrect>
          </w:pict>
        </mc:Fallback>
      </mc:AlternateContent>
    </w:r>
    <w:r w:rsidR="00877145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3F1BB44" wp14:editId="09B90479">
              <wp:simplePos x="0" y="0"/>
              <wp:positionH relativeFrom="column">
                <wp:posOffset>4067698</wp:posOffset>
              </wp:positionH>
              <wp:positionV relativeFrom="paragraph">
                <wp:posOffset>160020</wp:posOffset>
              </wp:positionV>
              <wp:extent cx="4483" cy="648000"/>
              <wp:effectExtent l="0" t="0" r="33655" b="19050"/>
              <wp:wrapNone/>
              <wp:docPr id="18" name="Straight Connector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483" cy="648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00"/>
                        </a:solidFill>
                      </a:ln>
                      <a:effectLst/>
                    </wps:spPr>
                    <wps:style>
                      <a:lnRef idx="0">
                        <a:schemeClr val="accent2"/>
                      </a:lnRef>
                      <a:fillRef idx="3">
                        <a:schemeClr val="accent2"/>
                      </a:fillRef>
                      <a:effectRef idx="3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EBCCF9B" id="Straight Connector 18" o:spid="_x0000_s1026" style="position:absolute;flip:x;z-index:251706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0.3pt,12.6pt" to="320.6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" strokecolor="#090" strokeweight="1.5pt"/>
          </w:pict>
        </mc:Fallback>
      </mc:AlternateContent>
    </w:r>
    <w:r w:rsidR="005E70DD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3F912F22" wp14:editId="19ED4431">
              <wp:simplePos x="0" y="0"/>
              <wp:positionH relativeFrom="column">
                <wp:posOffset>3054985</wp:posOffset>
              </wp:positionH>
              <wp:positionV relativeFrom="paragraph">
                <wp:posOffset>160020</wp:posOffset>
              </wp:positionV>
              <wp:extent cx="0" cy="648000"/>
              <wp:effectExtent l="0" t="0" r="38100" b="19050"/>
              <wp:wrapNone/>
              <wp:docPr id="17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0" cy="648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9900"/>
                        </a:solidFill>
                      </a:ln>
                      <a:effectLst/>
                    </wps:spPr>
                    <wps:style>
                      <a:lnRef idx="0">
                        <a:schemeClr val="accent2"/>
                      </a:lnRef>
                      <a:fillRef idx="3">
                        <a:schemeClr val="accent2"/>
                      </a:fillRef>
                      <a:effectRef idx="3">
                        <a:schemeClr val="accent2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BD0B5C" id="Straight Connector 17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5pt,12.6pt" to="240.55pt,6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" strokecolor="#090" strokeweight="1.5pt"/>
          </w:pict>
        </mc:Fallback>
      </mc:AlternateContent>
    </w:r>
    <w:r w:rsidR="00C675DC">
      <w:rPr>
        <w:noProof/>
        <w:lang w:eastAsia="en-IN"/>
      </w:rPr>
      <w:drawing>
        <wp:anchor distT="0" distB="0" distL="114300" distR="114300" simplePos="0" relativeHeight="251626496" behindDoc="1" locked="0" layoutInCell="1" allowOverlap="1" wp14:anchorId="20A290B9" wp14:editId="3E5DC20D">
          <wp:simplePos x="0" y="0"/>
          <wp:positionH relativeFrom="column">
            <wp:posOffset>-265430</wp:posOffset>
          </wp:positionH>
          <wp:positionV relativeFrom="paragraph">
            <wp:posOffset>-35560</wp:posOffset>
          </wp:positionV>
          <wp:extent cx="2160270" cy="806450"/>
          <wp:effectExtent l="0" t="0" r="0" b="0"/>
          <wp:wrapNone/>
          <wp:docPr id="40" name="Picture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rotWithShape="1"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158"/>
                  <a:stretch/>
                </pic:blipFill>
                <pic:spPr bwMode="auto">
                  <a:xfrm>
                    <a:off x="0" y="0"/>
                    <a:ext cx="2160270" cy="806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01AD">
      <w:tab/>
    </w:r>
    <w:r w:rsidR="001701AD">
      <w:tab/>
    </w:r>
  </w:p>
  <w:p w14:paraId="4C391E61" w14:textId="4F4152AC" w:rsidR="001C36FA" w:rsidRPr="008F5DFF" w:rsidRDefault="00124BFF" w:rsidP="00D403C4">
    <w:pPr>
      <w:pStyle w:val="Header"/>
      <w:tabs>
        <w:tab w:val="clear" w:pos="4513"/>
        <w:tab w:val="clear" w:pos="9026"/>
      </w:tabs>
      <w:rPr>
        <w:rFonts w:cstheme="minorHAnsi"/>
        <w:b/>
        <w:bCs/>
        <w:sz w:val="24"/>
        <w:szCs w:val="24"/>
      </w:rPr>
    </w:pPr>
    <w:r>
      <w:rPr>
        <w:rFonts w:cstheme="minorHAnsi"/>
        <w:sz w:val="24"/>
        <w:szCs w:val="24"/>
      </w:rPr>
      <w:tab/>
    </w:r>
    <w:r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 xml:space="preserve">  </w:t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</w:r>
    <w:r w:rsidR="002C75C9">
      <w:rPr>
        <w:rFonts w:cstheme="minorHAnsi"/>
        <w:sz w:val="24"/>
        <w:szCs w:val="24"/>
      </w:rPr>
      <w:tab/>
      <w:t xml:space="preserve">          </w:t>
    </w:r>
    <w:r w:rsidR="00967B05">
      <w:rPr>
        <w:rFonts w:cstheme="minorHAnsi"/>
        <w:sz w:val="24"/>
        <w:szCs w:val="24"/>
      </w:rPr>
      <w:tab/>
      <w:t xml:space="preserve">       </w:t>
    </w:r>
    <w:r w:rsidR="00967B05">
      <w:rPr>
        <w:rFonts w:cstheme="minorHAnsi"/>
        <w:sz w:val="24"/>
        <w:szCs w:val="24"/>
      </w:rPr>
      <w:tab/>
    </w:r>
    <w:r w:rsidR="006616AF">
      <w:rPr>
        <w:rFonts w:cstheme="minorHAnsi"/>
        <w:sz w:val="24"/>
        <w:szCs w:val="24"/>
      </w:rPr>
      <w:t xml:space="preserve">     </w:t>
    </w:r>
    <w:r w:rsidR="006D78A4">
      <w:rPr>
        <w:rFonts w:cstheme="minorHAnsi"/>
        <w:sz w:val="24"/>
        <w:szCs w:val="24"/>
      </w:rPr>
      <w:t xml:space="preserve">     </w:t>
    </w:r>
    <w:r w:rsidR="004D0ACC">
      <w:rPr>
        <w:rFonts w:cstheme="minorHAnsi"/>
        <w:sz w:val="24"/>
        <w:szCs w:val="24"/>
      </w:rPr>
      <w:t xml:space="preserve">  </w:t>
    </w:r>
    <w:r w:rsidR="008F5DFF">
      <w:rPr>
        <w:rFonts w:cstheme="minorHAnsi"/>
        <w:sz w:val="24"/>
        <w:szCs w:val="24"/>
      </w:rPr>
      <w:tab/>
      <w:t xml:space="preserve">   </w:t>
    </w:r>
    <w:r w:rsidR="00634737">
      <w:rPr>
        <w:rFonts w:cstheme="minorHAnsi"/>
        <w:sz w:val="24"/>
        <w:szCs w:val="24"/>
      </w:rPr>
      <w:t xml:space="preserve">     </w:t>
    </w:r>
    <w:r w:rsidR="000F3F42">
      <w:rPr>
        <w:rFonts w:cstheme="minorHAnsi"/>
        <w:sz w:val="24"/>
        <w:szCs w:val="24"/>
      </w:rPr>
      <w:t xml:space="preserve">  </w:t>
    </w:r>
  </w:p>
  <w:p w14:paraId="5F6CEF2E" w14:textId="180D6994" w:rsidR="00037847" w:rsidRDefault="001F08AF" w:rsidP="00B50B2F">
    <w:pPr>
      <w:spacing w:after="0"/>
      <w:ind w:left="-851" w:right="-1180"/>
      <w:rPr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1B749393" wp14:editId="44092C23">
              <wp:simplePos x="0" y="0"/>
              <wp:positionH relativeFrom="column">
                <wp:posOffset>5369560</wp:posOffset>
              </wp:positionH>
              <wp:positionV relativeFrom="paragraph">
                <wp:posOffset>6985</wp:posOffset>
              </wp:positionV>
              <wp:extent cx="1549400" cy="467360"/>
              <wp:effectExtent l="0" t="0" r="0" b="8890"/>
              <wp:wrapNone/>
              <wp:docPr id="526171845" name="Rectangle: Rounded Corners 5261718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49400" cy="46736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1FD387" w14:textId="0E2243D2" w:rsidR="001F08AF" w:rsidRPr="00690501" w:rsidRDefault="001F08AF" w:rsidP="001F08AF">
                          <w:pPr>
                            <w:pStyle w:val="Header"/>
                            <w:tabs>
                              <w:tab w:val="clear" w:pos="4513"/>
                              <w:tab w:val="clear" w:pos="9026"/>
                            </w:tabs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</w:rPr>
                          </w:pPr>
                          <w:r w:rsidRPr="00690501"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3rd Floor, Mahalaxmi Plaza, Plot No. VC-2, Sector 3, VAISHALI, GHAZIABAD-</w:t>
                          </w:r>
                          <w:r w:rsidR="00690501"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90501"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>201010</w:t>
                          </w:r>
                          <w:r w:rsidR="00690501">
                            <w:rPr>
                              <w:rFonts w:ascii="Arial Narrow" w:hAnsi="Arial Narrow" w:cstheme="minorHAnsi"/>
                              <w:b/>
                              <w:bCs/>
                              <w:color w:val="0000FF"/>
                              <w:sz w:val="18"/>
                              <w:szCs w:val="18"/>
                            </w:rPr>
                            <w:t xml:space="preserve"> INDIA</w:t>
                          </w:r>
                        </w:p>
                        <w:p w14:paraId="0802C062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6C9B1703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14CEBCC3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5A2C4341" w14:textId="77777777" w:rsidR="001F08AF" w:rsidRPr="001F08AF" w:rsidRDefault="001F08AF" w:rsidP="001F08AF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  <w:p w14:paraId="6F1CFA37" w14:textId="77777777" w:rsidR="001F08AF" w:rsidRPr="001F08AF" w:rsidRDefault="001F08AF" w:rsidP="00D403C4">
                          <w:pPr>
                            <w:jc w:val="center"/>
                            <w:rPr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B749393" id="Rectangle: Rounded Corners 526171845" o:spid="_x0000_s1054" style="position:absolute;left:0;text-align:left;margin-left:422.8pt;margin-top:.55pt;width:122pt;height:36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" filled="f" stroked="f" strokeweight="1pt">
              <v:stroke joinstyle="miter"/>
              <v:textbox inset="0,0,0,0">
                <w:txbxContent>
                  <w:p w14:paraId="481FD387" w14:textId="0E2243D2" w:rsidR="001F08AF" w:rsidRPr="00690501" w:rsidRDefault="001F08AF" w:rsidP="001F08AF">
                    <w:pPr>
                      <w:pStyle w:val="Header"/>
                      <w:tabs>
                        <w:tab w:val="clear" w:pos="4513"/>
                        <w:tab w:val="clear" w:pos="9026"/>
                      </w:tabs>
                      <w:rPr>
                        <w:rFonts w:ascii="Arial Narrow" w:hAnsi="Arial Narrow" w:cstheme="minorHAnsi"/>
                        <w:b/>
                        <w:bCs/>
                        <w:color w:val="0000FF"/>
                      </w:rPr>
                    </w:pPr>
                    <w:r w:rsidRPr="00690501">
                      <w:rPr>
                        <w:rFonts w:ascii="Arial Narrow" w:hAnsi="Arial Narrow"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3rd Floor, Mahalaxmi Plaza, Plot No. VC-2, Sector 3, VAISHALI, GHAZIABAD-</w:t>
                    </w:r>
                    <w:r w:rsidR="00690501">
                      <w:rPr>
                        <w:rFonts w:ascii="Arial Narrow" w:hAnsi="Arial Narrow"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 </w:t>
                    </w:r>
                    <w:r w:rsidRPr="00690501">
                      <w:rPr>
                        <w:rFonts w:ascii="Arial Narrow" w:hAnsi="Arial Narrow"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>201010</w:t>
                    </w:r>
                    <w:r w:rsidR="00690501">
                      <w:rPr>
                        <w:rFonts w:ascii="Arial Narrow" w:hAnsi="Arial Narrow" w:cstheme="minorHAnsi"/>
                        <w:b/>
                        <w:bCs/>
                        <w:color w:val="0000FF"/>
                        <w:sz w:val="18"/>
                        <w:szCs w:val="18"/>
                      </w:rPr>
                      <w:t xml:space="preserve"> INDIA</w:t>
                    </w:r>
                  </w:p>
                  <w:p w14:paraId="0802C062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6C9B1703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14CEBCC3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5A2C4341" w14:textId="77777777" w:rsidR="001F08AF" w:rsidRPr="001F08AF" w:rsidRDefault="001F08AF" w:rsidP="001F08AF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  <w:p w14:paraId="6F1CFA37" w14:textId="77777777" w:rsidR="001F08AF" w:rsidRPr="001F08AF" w:rsidRDefault="001F08AF" w:rsidP="00D403C4">
                    <w:pPr>
                      <w:jc w:val="center"/>
                      <w:rPr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roundrect>
          </w:pict>
        </mc:Fallback>
      </mc:AlternateContent>
    </w:r>
    <w:r w:rsidR="00124BFF">
      <w:t xml:space="preserve">   </w:t>
    </w:r>
    <w:r w:rsidR="00B56147">
      <w:t xml:space="preserve">  </w:t>
    </w:r>
    <w:r w:rsidR="00B56147" w:rsidRPr="00037847">
      <w:rPr>
        <w:sz w:val="10"/>
        <w:szCs w:val="10"/>
      </w:rPr>
      <w:t xml:space="preserve">   </w:t>
    </w:r>
  </w:p>
  <w:p w14:paraId="406A4182" w14:textId="0FC9B6A5" w:rsidR="00D403C4" w:rsidRDefault="00D403C4" w:rsidP="00B50B2F">
    <w:pPr>
      <w:spacing w:after="0"/>
      <w:ind w:left="-851" w:right="-1180"/>
      <w:rPr>
        <w:sz w:val="10"/>
        <w:szCs w:val="10"/>
      </w:rPr>
    </w:pPr>
  </w:p>
  <w:p w14:paraId="4643AE71" w14:textId="7853124E" w:rsidR="00D403C4" w:rsidRDefault="00D403C4" w:rsidP="00B50B2F">
    <w:pPr>
      <w:spacing w:after="0"/>
      <w:ind w:left="-851" w:right="-1180"/>
      <w:rPr>
        <w:sz w:val="10"/>
        <w:szCs w:val="10"/>
      </w:rPr>
    </w:pPr>
  </w:p>
  <w:p w14:paraId="57F94397" w14:textId="19EAFA7C" w:rsidR="00D403C4" w:rsidRPr="00037847" w:rsidRDefault="00D403C4" w:rsidP="00B50B2F">
    <w:pPr>
      <w:spacing w:after="0"/>
      <w:ind w:left="-851" w:right="-1180"/>
      <w:rPr>
        <w:sz w:val="10"/>
        <w:szCs w:val="10"/>
      </w:rPr>
    </w:pPr>
  </w:p>
  <w:p w14:paraId="63FC9B9D" w14:textId="18D6B6FB" w:rsidR="001C36FA" w:rsidRDefault="001C36FA" w:rsidP="00B50B2F">
    <w:pPr>
      <w:spacing w:after="0"/>
      <w:ind w:left="-851" w:right="-1180"/>
    </w:pPr>
    <w:r>
      <w:t>__________________________________________________________</w:t>
    </w:r>
    <w:r w:rsidR="00C51ADA">
      <w:t>_____</w:t>
    </w:r>
    <w:r>
      <w:t>______________________</w:t>
    </w:r>
    <w:r w:rsidR="00D403C4">
      <w:t>______</w:t>
    </w:r>
    <w:r>
      <w:t>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B40A6"/>
    <w:multiLevelType w:val="hybridMultilevel"/>
    <w:tmpl w:val="B5749926"/>
    <w:lvl w:ilvl="0" w:tplc="40090009">
      <w:start w:val="1"/>
      <w:numFmt w:val="bullet"/>
      <w:lvlText w:val=""/>
      <w:lvlJc w:val="left"/>
      <w:pPr>
        <w:ind w:left="1686" w:hanging="360"/>
      </w:pPr>
      <w:rPr>
        <w:rFonts w:ascii="Wingdings" w:hAnsi="Wingdings" w:cs="Wingdings" w:hint="default"/>
      </w:rPr>
    </w:lvl>
    <w:lvl w:ilvl="1" w:tplc="40090003" w:tentative="1">
      <w:start w:val="1"/>
      <w:numFmt w:val="bullet"/>
      <w:lvlText w:val="o"/>
      <w:lvlJc w:val="left"/>
      <w:pPr>
        <w:ind w:left="24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6" w:hanging="360"/>
      </w:pPr>
      <w:rPr>
        <w:rFonts w:ascii="Wingdings" w:hAnsi="Wingdings" w:hint="default"/>
      </w:rPr>
    </w:lvl>
  </w:abstractNum>
  <w:abstractNum w:abstractNumId="1" w15:restartNumberingAfterBreak="0">
    <w:nsid w:val="11B21907"/>
    <w:multiLevelType w:val="hybridMultilevel"/>
    <w:tmpl w:val="61F0C028"/>
    <w:lvl w:ilvl="0" w:tplc="441AEE8C">
      <w:start w:val="1"/>
      <w:numFmt w:val="bullet"/>
      <w:lvlText w:val=""/>
      <w:lvlJc w:val="left"/>
      <w:pPr>
        <w:ind w:left="2140" w:hanging="360"/>
      </w:pPr>
      <w:rPr>
        <w:rFonts w:ascii="Wingdings" w:hAnsi="Wingdings" w:hint="default"/>
        <w:b/>
        <w:i w:val="0"/>
        <w:color w:val="FF9900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" w15:restartNumberingAfterBreak="0">
    <w:nsid w:val="14F076BD"/>
    <w:multiLevelType w:val="hybridMultilevel"/>
    <w:tmpl w:val="2A742394"/>
    <w:lvl w:ilvl="0" w:tplc="8996B8E8">
      <w:start w:val="1"/>
      <w:numFmt w:val="decimal"/>
      <w:lvlText w:val="%1."/>
      <w:lvlJc w:val="left"/>
      <w:pPr>
        <w:ind w:left="7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4" w:hanging="360"/>
      </w:pPr>
    </w:lvl>
    <w:lvl w:ilvl="2" w:tplc="4009001B" w:tentative="1">
      <w:start w:val="1"/>
      <w:numFmt w:val="lowerRoman"/>
      <w:lvlText w:val="%3."/>
      <w:lvlJc w:val="right"/>
      <w:pPr>
        <w:ind w:left="2144" w:hanging="180"/>
      </w:pPr>
    </w:lvl>
    <w:lvl w:ilvl="3" w:tplc="4009000F" w:tentative="1">
      <w:start w:val="1"/>
      <w:numFmt w:val="decimal"/>
      <w:lvlText w:val="%4."/>
      <w:lvlJc w:val="left"/>
      <w:pPr>
        <w:ind w:left="2864" w:hanging="360"/>
      </w:pPr>
    </w:lvl>
    <w:lvl w:ilvl="4" w:tplc="40090019" w:tentative="1">
      <w:start w:val="1"/>
      <w:numFmt w:val="lowerLetter"/>
      <w:lvlText w:val="%5."/>
      <w:lvlJc w:val="left"/>
      <w:pPr>
        <w:ind w:left="3584" w:hanging="360"/>
      </w:pPr>
    </w:lvl>
    <w:lvl w:ilvl="5" w:tplc="4009001B" w:tentative="1">
      <w:start w:val="1"/>
      <w:numFmt w:val="lowerRoman"/>
      <w:lvlText w:val="%6."/>
      <w:lvlJc w:val="right"/>
      <w:pPr>
        <w:ind w:left="4304" w:hanging="180"/>
      </w:pPr>
    </w:lvl>
    <w:lvl w:ilvl="6" w:tplc="4009000F" w:tentative="1">
      <w:start w:val="1"/>
      <w:numFmt w:val="decimal"/>
      <w:lvlText w:val="%7."/>
      <w:lvlJc w:val="left"/>
      <w:pPr>
        <w:ind w:left="5024" w:hanging="360"/>
      </w:pPr>
    </w:lvl>
    <w:lvl w:ilvl="7" w:tplc="40090019" w:tentative="1">
      <w:start w:val="1"/>
      <w:numFmt w:val="lowerLetter"/>
      <w:lvlText w:val="%8."/>
      <w:lvlJc w:val="left"/>
      <w:pPr>
        <w:ind w:left="5744" w:hanging="360"/>
      </w:pPr>
    </w:lvl>
    <w:lvl w:ilvl="8" w:tplc="4009001B" w:tentative="1">
      <w:start w:val="1"/>
      <w:numFmt w:val="lowerRoman"/>
      <w:lvlText w:val="%9."/>
      <w:lvlJc w:val="right"/>
      <w:pPr>
        <w:ind w:left="6464" w:hanging="180"/>
      </w:pPr>
    </w:lvl>
  </w:abstractNum>
  <w:abstractNum w:abstractNumId="3" w15:restartNumberingAfterBreak="0">
    <w:nsid w:val="1CCD17A8"/>
    <w:multiLevelType w:val="hybridMultilevel"/>
    <w:tmpl w:val="5D888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F5697"/>
    <w:multiLevelType w:val="hybridMultilevel"/>
    <w:tmpl w:val="88FCC556"/>
    <w:lvl w:ilvl="0" w:tplc="1304F1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975B7E"/>
    <w:multiLevelType w:val="hybridMultilevel"/>
    <w:tmpl w:val="C344A2CE"/>
    <w:lvl w:ilvl="0" w:tplc="6560A2A8">
      <w:start w:val="1"/>
      <w:numFmt w:val="decimal"/>
      <w:lvlText w:val="%1."/>
      <w:lvlJc w:val="left"/>
      <w:pPr>
        <w:ind w:left="1668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388" w:hanging="360"/>
      </w:pPr>
    </w:lvl>
    <w:lvl w:ilvl="2" w:tplc="4009001B" w:tentative="1">
      <w:start w:val="1"/>
      <w:numFmt w:val="lowerRoman"/>
      <w:lvlText w:val="%3."/>
      <w:lvlJc w:val="right"/>
      <w:pPr>
        <w:ind w:left="3108" w:hanging="180"/>
      </w:pPr>
    </w:lvl>
    <w:lvl w:ilvl="3" w:tplc="4009000F" w:tentative="1">
      <w:start w:val="1"/>
      <w:numFmt w:val="decimal"/>
      <w:lvlText w:val="%4."/>
      <w:lvlJc w:val="left"/>
      <w:pPr>
        <w:ind w:left="3828" w:hanging="360"/>
      </w:pPr>
    </w:lvl>
    <w:lvl w:ilvl="4" w:tplc="40090019" w:tentative="1">
      <w:start w:val="1"/>
      <w:numFmt w:val="lowerLetter"/>
      <w:lvlText w:val="%5."/>
      <w:lvlJc w:val="left"/>
      <w:pPr>
        <w:ind w:left="4548" w:hanging="360"/>
      </w:pPr>
    </w:lvl>
    <w:lvl w:ilvl="5" w:tplc="4009001B" w:tentative="1">
      <w:start w:val="1"/>
      <w:numFmt w:val="lowerRoman"/>
      <w:lvlText w:val="%6."/>
      <w:lvlJc w:val="right"/>
      <w:pPr>
        <w:ind w:left="5268" w:hanging="180"/>
      </w:pPr>
    </w:lvl>
    <w:lvl w:ilvl="6" w:tplc="4009000F" w:tentative="1">
      <w:start w:val="1"/>
      <w:numFmt w:val="decimal"/>
      <w:lvlText w:val="%7."/>
      <w:lvlJc w:val="left"/>
      <w:pPr>
        <w:ind w:left="5988" w:hanging="360"/>
      </w:pPr>
    </w:lvl>
    <w:lvl w:ilvl="7" w:tplc="40090019" w:tentative="1">
      <w:start w:val="1"/>
      <w:numFmt w:val="lowerLetter"/>
      <w:lvlText w:val="%8."/>
      <w:lvlJc w:val="left"/>
      <w:pPr>
        <w:ind w:left="6708" w:hanging="360"/>
      </w:pPr>
    </w:lvl>
    <w:lvl w:ilvl="8" w:tplc="4009001B" w:tentative="1">
      <w:start w:val="1"/>
      <w:numFmt w:val="lowerRoman"/>
      <w:lvlText w:val="%9."/>
      <w:lvlJc w:val="right"/>
      <w:pPr>
        <w:ind w:left="7428" w:hanging="180"/>
      </w:pPr>
    </w:lvl>
  </w:abstractNum>
  <w:abstractNum w:abstractNumId="6" w15:restartNumberingAfterBreak="0">
    <w:nsid w:val="2D6E1C52"/>
    <w:multiLevelType w:val="hybridMultilevel"/>
    <w:tmpl w:val="45308E56"/>
    <w:lvl w:ilvl="0" w:tplc="158E5B08">
      <w:start w:val="1"/>
      <w:numFmt w:val="bullet"/>
      <w:lvlText w:val="8"/>
      <w:lvlJc w:val="left"/>
      <w:pPr>
        <w:ind w:left="2847" w:hanging="360"/>
      </w:pPr>
      <w:rPr>
        <w:rFonts w:ascii="Webdings" w:hAnsi="Webdings" w:hint="default"/>
        <w:b/>
        <w:i w:val="0"/>
        <w:color w:val="FF0066"/>
        <w:sz w:val="28"/>
        <w:szCs w:val="20"/>
      </w:rPr>
    </w:lvl>
    <w:lvl w:ilvl="1" w:tplc="40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7" w15:restartNumberingAfterBreak="0">
    <w:nsid w:val="2FB8737C"/>
    <w:multiLevelType w:val="hybridMultilevel"/>
    <w:tmpl w:val="792E7A74"/>
    <w:lvl w:ilvl="0" w:tplc="D12C36E6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  <w:b/>
        <w:i w:val="0"/>
        <w:color w:val="7F7F7F" w:themeColor="text1" w:themeTint="80"/>
        <w:sz w:val="28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B6393B"/>
    <w:multiLevelType w:val="hybridMultilevel"/>
    <w:tmpl w:val="8312C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A057FA"/>
    <w:multiLevelType w:val="hybridMultilevel"/>
    <w:tmpl w:val="9F727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F7007"/>
    <w:multiLevelType w:val="hybridMultilevel"/>
    <w:tmpl w:val="1FFED114"/>
    <w:lvl w:ilvl="0" w:tplc="D4229242">
      <w:start w:val="1"/>
      <w:numFmt w:val="bullet"/>
      <w:lvlText w:val="8"/>
      <w:lvlJc w:val="left"/>
      <w:pPr>
        <w:ind w:left="3271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39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31" w:hanging="360"/>
      </w:pPr>
      <w:rPr>
        <w:rFonts w:ascii="Wingdings" w:hAnsi="Wingdings" w:hint="default"/>
      </w:rPr>
    </w:lvl>
  </w:abstractNum>
  <w:abstractNum w:abstractNumId="11" w15:restartNumberingAfterBreak="0">
    <w:nsid w:val="42A97C91"/>
    <w:multiLevelType w:val="hybridMultilevel"/>
    <w:tmpl w:val="81E23DF2"/>
    <w:lvl w:ilvl="0" w:tplc="A7225A2A">
      <w:start w:val="1"/>
      <w:numFmt w:val="decimal"/>
      <w:lvlText w:val="%1-"/>
      <w:lvlJc w:val="left"/>
      <w:pPr>
        <w:ind w:left="720" w:hanging="360"/>
      </w:pPr>
      <w:rPr>
        <w:rFonts w:hint="default"/>
        <w:color w:val="0033CC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0E38B6"/>
    <w:multiLevelType w:val="hybridMultilevel"/>
    <w:tmpl w:val="B1A480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A806E9"/>
    <w:multiLevelType w:val="hybridMultilevel"/>
    <w:tmpl w:val="C33C56D0"/>
    <w:lvl w:ilvl="0" w:tplc="EA6A88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33CC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052D7F"/>
    <w:multiLevelType w:val="hybridMultilevel"/>
    <w:tmpl w:val="539A951E"/>
    <w:lvl w:ilvl="0" w:tplc="221A87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33CC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027FB"/>
    <w:multiLevelType w:val="hybridMultilevel"/>
    <w:tmpl w:val="72DE1510"/>
    <w:lvl w:ilvl="0" w:tplc="B4325CD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61C"/>
    <w:multiLevelType w:val="hybridMultilevel"/>
    <w:tmpl w:val="22EC0130"/>
    <w:lvl w:ilvl="0" w:tplc="D4229242">
      <w:start w:val="1"/>
      <w:numFmt w:val="bullet"/>
      <w:lvlText w:val="8"/>
      <w:lvlJc w:val="left"/>
      <w:pPr>
        <w:ind w:left="3555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17" w15:restartNumberingAfterBreak="0">
    <w:nsid w:val="58532082"/>
    <w:multiLevelType w:val="hybridMultilevel"/>
    <w:tmpl w:val="B7C2180C"/>
    <w:lvl w:ilvl="0" w:tplc="084C957A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/>
        <w:i w:val="0"/>
        <w:color w:val="FF9900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344010"/>
    <w:multiLevelType w:val="hybridMultilevel"/>
    <w:tmpl w:val="AC22327E"/>
    <w:lvl w:ilvl="0" w:tplc="D4229242">
      <w:start w:val="1"/>
      <w:numFmt w:val="bullet"/>
      <w:lvlText w:val="8"/>
      <w:lvlJc w:val="left"/>
      <w:pPr>
        <w:ind w:left="3414" w:hanging="360"/>
      </w:pPr>
      <w:rPr>
        <w:rFonts w:ascii="Webdings" w:hAnsi="Webdings" w:hint="default"/>
        <w:b/>
        <w:i w:val="0"/>
        <w:color w:val="009900"/>
        <w:sz w:val="36"/>
      </w:rPr>
    </w:lvl>
    <w:lvl w:ilvl="1" w:tplc="40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9" w15:restartNumberingAfterBreak="0">
    <w:nsid w:val="70124084"/>
    <w:multiLevelType w:val="hybridMultilevel"/>
    <w:tmpl w:val="12AA883C"/>
    <w:lvl w:ilvl="0" w:tplc="020C098E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34803557">
    <w:abstractNumId w:val="4"/>
  </w:num>
  <w:num w:numId="2" w16cid:durableId="1002272525">
    <w:abstractNumId w:val="14"/>
  </w:num>
  <w:num w:numId="3" w16cid:durableId="181481154">
    <w:abstractNumId w:val="5"/>
  </w:num>
  <w:num w:numId="4" w16cid:durableId="551697150">
    <w:abstractNumId w:val="0"/>
  </w:num>
  <w:num w:numId="5" w16cid:durableId="1120607851">
    <w:abstractNumId w:val="19"/>
  </w:num>
  <w:num w:numId="6" w16cid:durableId="1529096850">
    <w:abstractNumId w:val="11"/>
  </w:num>
  <w:num w:numId="7" w16cid:durableId="707293979">
    <w:abstractNumId w:val="1"/>
  </w:num>
  <w:num w:numId="8" w16cid:durableId="73087622">
    <w:abstractNumId w:val="2"/>
  </w:num>
  <w:num w:numId="9" w16cid:durableId="205145355">
    <w:abstractNumId w:val="13"/>
  </w:num>
  <w:num w:numId="10" w16cid:durableId="721559090">
    <w:abstractNumId w:val="9"/>
  </w:num>
  <w:num w:numId="11" w16cid:durableId="47723737">
    <w:abstractNumId w:val="6"/>
  </w:num>
  <w:num w:numId="12" w16cid:durableId="586887519">
    <w:abstractNumId w:val="10"/>
  </w:num>
  <w:num w:numId="13" w16cid:durableId="80297528">
    <w:abstractNumId w:val="7"/>
  </w:num>
  <w:num w:numId="14" w16cid:durableId="807819248">
    <w:abstractNumId w:val="15"/>
  </w:num>
  <w:num w:numId="15" w16cid:durableId="428934536">
    <w:abstractNumId w:val="17"/>
  </w:num>
  <w:num w:numId="16" w16cid:durableId="1977104058">
    <w:abstractNumId w:val="12"/>
  </w:num>
  <w:num w:numId="17" w16cid:durableId="1706052261">
    <w:abstractNumId w:val="16"/>
  </w:num>
  <w:num w:numId="18" w16cid:durableId="1534265863">
    <w:abstractNumId w:val="18"/>
  </w:num>
  <w:num w:numId="19" w16cid:durableId="27148642">
    <w:abstractNumId w:val="3"/>
  </w:num>
  <w:num w:numId="20" w16cid:durableId="10256408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6FA"/>
    <w:rsid w:val="00001B74"/>
    <w:rsid w:val="0000253E"/>
    <w:rsid w:val="00006509"/>
    <w:rsid w:val="00006BC0"/>
    <w:rsid w:val="00006BF5"/>
    <w:rsid w:val="00012884"/>
    <w:rsid w:val="0001402F"/>
    <w:rsid w:val="000145D3"/>
    <w:rsid w:val="000148B5"/>
    <w:rsid w:val="00016987"/>
    <w:rsid w:val="00017181"/>
    <w:rsid w:val="00020DB1"/>
    <w:rsid w:val="00021C80"/>
    <w:rsid w:val="000243A4"/>
    <w:rsid w:val="00025003"/>
    <w:rsid w:val="00025277"/>
    <w:rsid w:val="00025756"/>
    <w:rsid w:val="00027CA6"/>
    <w:rsid w:val="00030902"/>
    <w:rsid w:val="000316E5"/>
    <w:rsid w:val="0003308A"/>
    <w:rsid w:val="00034B26"/>
    <w:rsid w:val="00037847"/>
    <w:rsid w:val="00040125"/>
    <w:rsid w:val="00041162"/>
    <w:rsid w:val="00041607"/>
    <w:rsid w:val="0004304C"/>
    <w:rsid w:val="00043909"/>
    <w:rsid w:val="00045C40"/>
    <w:rsid w:val="00047823"/>
    <w:rsid w:val="000504A8"/>
    <w:rsid w:val="00051758"/>
    <w:rsid w:val="00055BCC"/>
    <w:rsid w:val="00057A61"/>
    <w:rsid w:val="00063906"/>
    <w:rsid w:val="00063F22"/>
    <w:rsid w:val="000648ED"/>
    <w:rsid w:val="00066F94"/>
    <w:rsid w:val="00070242"/>
    <w:rsid w:val="00072173"/>
    <w:rsid w:val="00076E5F"/>
    <w:rsid w:val="0007783A"/>
    <w:rsid w:val="00080526"/>
    <w:rsid w:val="00081077"/>
    <w:rsid w:val="000827CB"/>
    <w:rsid w:val="00084810"/>
    <w:rsid w:val="000906BB"/>
    <w:rsid w:val="000909A9"/>
    <w:rsid w:val="00095CAE"/>
    <w:rsid w:val="00096235"/>
    <w:rsid w:val="0009716C"/>
    <w:rsid w:val="000A050B"/>
    <w:rsid w:val="000A0AA9"/>
    <w:rsid w:val="000A31A5"/>
    <w:rsid w:val="000A3BF2"/>
    <w:rsid w:val="000A4B59"/>
    <w:rsid w:val="000A5003"/>
    <w:rsid w:val="000A5D4E"/>
    <w:rsid w:val="000B34F3"/>
    <w:rsid w:val="000B7026"/>
    <w:rsid w:val="000C4A31"/>
    <w:rsid w:val="000C53D5"/>
    <w:rsid w:val="000C6FC4"/>
    <w:rsid w:val="000C791E"/>
    <w:rsid w:val="000D4CD6"/>
    <w:rsid w:val="000D540D"/>
    <w:rsid w:val="000D5D4E"/>
    <w:rsid w:val="000E699A"/>
    <w:rsid w:val="000E751E"/>
    <w:rsid w:val="000F1E5C"/>
    <w:rsid w:val="000F3F42"/>
    <w:rsid w:val="000F6D34"/>
    <w:rsid w:val="00100AC2"/>
    <w:rsid w:val="001036C7"/>
    <w:rsid w:val="0010619C"/>
    <w:rsid w:val="001062A8"/>
    <w:rsid w:val="0010738C"/>
    <w:rsid w:val="00110B11"/>
    <w:rsid w:val="00111C40"/>
    <w:rsid w:val="00112D8F"/>
    <w:rsid w:val="00120EFD"/>
    <w:rsid w:val="00122EC4"/>
    <w:rsid w:val="001234AD"/>
    <w:rsid w:val="00123ACE"/>
    <w:rsid w:val="00124264"/>
    <w:rsid w:val="00124BFF"/>
    <w:rsid w:val="001255DC"/>
    <w:rsid w:val="00125E1F"/>
    <w:rsid w:val="00126894"/>
    <w:rsid w:val="00132FAB"/>
    <w:rsid w:val="00136C01"/>
    <w:rsid w:val="00136D2C"/>
    <w:rsid w:val="001417FB"/>
    <w:rsid w:val="0014452E"/>
    <w:rsid w:val="00155263"/>
    <w:rsid w:val="0015595C"/>
    <w:rsid w:val="00155F29"/>
    <w:rsid w:val="0016092E"/>
    <w:rsid w:val="00160EA7"/>
    <w:rsid w:val="001672C7"/>
    <w:rsid w:val="001673E6"/>
    <w:rsid w:val="00167683"/>
    <w:rsid w:val="001701AD"/>
    <w:rsid w:val="001709D9"/>
    <w:rsid w:val="00173AE6"/>
    <w:rsid w:val="00173B9A"/>
    <w:rsid w:val="00176A77"/>
    <w:rsid w:val="00180325"/>
    <w:rsid w:val="00182AB6"/>
    <w:rsid w:val="00183722"/>
    <w:rsid w:val="00183A1E"/>
    <w:rsid w:val="001846FF"/>
    <w:rsid w:val="00184A52"/>
    <w:rsid w:val="00184E9C"/>
    <w:rsid w:val="00184EAB"/>
    <w:rsid w:val="00185070"/>
    <w:rsid w:val="0018561D"/>
    <w:rsid w:val="00187BE1"/>
    <w:rsid w:val="00187F92"/>
    <w:rsid w:val="001950A8"/>
    <w:rsid w:val="001958DF"/>
    <w:rsid w:val="00196750"/>
    <w:rsid w:val="00197B94"/>
    <w:rsid w:val="001A1CFF"/>
    <w:rsid w:val="001A5C83"/>
    <w:rsid w:val="001A69C6"/>
    <w:rsid w:val="001A72AD"/>
    <w:rsid w:val="001B0D2A"/>
    <w:rsid w:val="001C29E7"/>
    <w:rsid w:val="001C36FA"/>
    <w:rsid w:val="001C5E4A"/>
    <w:rsid w:val="001D43D8"/>
    <w:rsid w:val="001D472C"/>
    <w:rsid w:val="001D7713"/>
    <w:rsid w:val="001D7E77"/>
    <w:rsid w:val="001E4326"/>
    <w:rsid w:val="001E4B98"/>
    <w:rsid w:val="001E5237"/>
    <w:rsid w:val="001F07A8"/>
    <w:rsid w:val="001F08AF"/>
    <w:rsid w:val="001F1048"/>
    <w:rsid w:val="001F148A"/>
    <w:rsid w:val="001F1BB1"/>
    <w:rsid w:val="001F2534"/>
    <w:rsid w:val="001F3BC4"/>
    <w:rsid w:val="001F429A"/>
    <w:rsid w:val="001F48BA"/>
    <w:rsid w:val="001F575F"/>
    <w:rsid w:val="001F7F0D"/>
    <w:rsid w:val="00202F79"/>
    <w:rsid w:val="00203142"/>
    <w:rsid w:val="00204019"/>
    <w:rsid w:val="00207122"/>
    <w:rsid w:val="0020767B"/>
    <w:rsid w:val="0021062C"/>
    <w:rsid w:val="00211E42"/>
    <w:rsid w:val="00214151"/>
    <w:rsid w:val="002142AE"/>
    <w:rsid w:val="00223DC5"/>
    <w:rsid w:val="002265AE"/>
    <w:rsid w:val="002266AC"/>
    <w:rsid w:val="00227DD4"/>
    <w:rsid w:val="002305BC"/>
    <w:rsid w:val="00230D69"/>
    <w:rsid w:val="00233CA5"/>
    <w:rsid w:val="002356B3"/>
    <w:rsid w:val="00236974"/>
    <w:rsid w:val="00241E81"/>
    <w:rsid w:val="002420C6"/>
    <w:rsid w:val="00242BF6"/>
    <w:rsid w:val="00245C75"/>
    <w:rsid w:val="00245DD5"/>
    <w:rsid w:val="0024636C"/>
    <w:rsid w:val="0024791F"/>
    <w:rsid w:val="00252171"/>
    <w:rsid w:val="00255191"/>
    <w:rsid w:val="00256693"/>
    <w:rsid w:val="00262BB3"/>
    <w:rsid w:val="00262C8B"/>
    <w:rsid w:val="002647DA"/>
    <w:rsid w:val="00266D17"/>
    <w:rsid w:val="00271BE6"/>
    <w:rsid w:val="002732C6"/>
    <w:rsid w:val="00275F7D"/>
    <w:rsid w:val="0027792C"/>
    <w:rsid w:val="002809FB"/>
    <w:rsid w:val="0028367E"/>
    <w:rsid w:val="00286BF7"/>
    <w:rsid w:val="0028710E"/>
    <w:rsid w:val="002901EA"/>
    <w:rsid w:val="0029464A"/>
    <w:rsid w:val="002952D3"/>
    <w:rsid w:val="00295865"/>
    <w:rsid w:val="002960C8"/>
    <w:rsid w:val="00296925"/>
    <w:rsid w:val="00297117"/>
    <w:rsid w:val="002A11C7"/>
    <w:rsid w:val="002A431B"/>
    <w:rsid w:val="002A48ED"/>
    <w:rsid w:val="002A5A57"/>
    <w:rsid w:val="002B0514"/>
    <w:rsid w:val="002B1188"/>
    <w:rsid w:val="002B1ED1"/>
    <w:rsid w:val="002B2370"/>
    <w:rsid w:val="002B4294"/>
    <w:rsid w:val="002B683E"/>
    <w:rsid w:val="002B6C75"/>
    <w:rsid w:val="002B6F83"/>
    <w:rsid w:val="002B7303"/>
    <w:rsid w:val="002C2C78"/>
    <w:rsid w:val="002C75C9"/>
    <w:rsid w:val="002D0EE7"/>
    <w:rsid w:val="002D3730"/>
    <w:rsid w:val="002E4A32"/>
    <w:rsid w:val="002E7392"/>
    <w:rsid w:val="002F52AA"/>
    <w:rsid w:val="003008AA"/>
    <w:rsid w:val="00302CE5"/>
    <w:rsid w:val="00303D16"/>
    <w:rsid w:val="00304B96"/>
    <w:rsid w:val="0030531D"/>
    <w:rsid w:val="00307B26"/>
    <w:rsid w:val="00312E55"/>
    <w:rsid w:val="003147D6"/>
    <w:rsid w:val="00314CF9"/>
    <w:rsid w:val="00321FBB"/>
    <w:rsid w:val="00326178"/>
    <w:rsid w:val="0032715D"/>
    <w:rsid w:val="003305A3"/>
    <w:rsid w:val="00332F26"/>
    <w:rsid w:val="00334481"/>
    <w:rsid w:val="00336DEC"/>
    <w:rsid w:val="00340983"/>
    <w:rsid w:val="0034298C"/>
    <w:rsid w:val="00342A13"/>
    <w:rsid w:val="003452FE"/>
    <w:rsid w:val="00345C7A"/>
    <w:rsid w:val="003466F3"/>
    <w:rsid w:val="003475E7"/>
    <w:rsid w:val="00353A0D"/>
    <w:rsid w:val="00356156"/>
    <w:rsid w:val="00360F8F"/>
    <w:rsid w:val="00362BF8"/>
    <w:rsid w:val="00365379"/>
    <w:rsid w:val="00370498"/>
    <w:rsid w:val="00370C47"/>
    <w:rsid w:val="00371EF6"/>
    <w:rsid w:val="0037567B"/>
    <w:rsid w:val="00376896"/>
    <w:rsid w:val="00381650"/>
    <w:rsid w:val="00381A18"/>
    <w:rsid w:val="00381B0B"/>
    <w:rsid w:val="00381C81"/>
    <w:rsid w:val="003823E2"/>
    <w:rsid w:val="00382416"/>
    <w:rsid w:val="00382EE3"/>
    <w:rsid w:val="003831CA"/>
    <w:rsid w:val="00383377"/>
    <w:rsid w:val="00386493"/>
    <w:rsid w:val="003908E5"/>
    <w:rsid w:val="00390E44"/>
    <w:rsid w:val="0039294B"/>
    <w:rsid w:val="00393634"/>
    <w:rsid w:val="00393672"/>
    <w:rsid w:val="003A248A"/>
    <w:rsid w:val="003A25B4"/>
    <w:rsid w:val="003A5791"/>
    <w:rsid w:val="003B070E"/>
    <w:rsid w:val="003B0CD3"/>
    <w:rsid w:val="003B1E50"/>
    <w:rsid w:val="003B255E"/>
    <w:rsid w:val="003B2CBA"/>
    <w:rsid w:val="003B3B0D"/>
    <w:rsid w:val="003B464C"/>
    <w:rsid w:val="003B5341"/>
    <w:rsid w:val="003C0EBD"/>
    <w:rsid w:val="003C111D"/>
    <w:rsid w:val="003C1D88"/>
    <w:rsid w:val="003C34EA"/>
    <w:rsid w:val="003C7478"/>
    <w:rsid w:val="003D2B1E"/>
    <w:rsid w:val="003D2B67"/>
    <w:rsid w:val="003D2EA8"/>
    <w:rsid w:val="003D7130"/>
    <w:rsid w:val="003D793C"/>
    <w:rsid w:val="003E0D34"/>
    <w:rsid w:val="003E2525"/>
    <w:rsid w:val="003E6003"/>
    <w:rsid w:val="003E793D"/>
    <w:rsid w:val="003F1E44"/>
    <w:rsid w:val="003F54BE"/>
    <w:rsid w:val="003F7608"/>
    <w:rsid w:val="004010D4"/>
    <w:rsid w:val="00402247"/>
    <w:rsid w:val="00402CE8"/>
    <w:rsid w:val="00406D39"/>
    <w:rsid w:val="00413482"/>
    <w:rsid w:val="0041411E"/>
    <w:rsid w:val="00417606"/>
    <w:rsid w:val="004200FA"/>
    <w:rsid w:val="00423925"/>
    <w:rsid w:val="00423AB3"/>
    <w:rsid w:val="00425A2D"/>
    <w:rsid w:val="00425DF7"/>
    <w:rsid w:val="004314F3"/>
    <w:rsid w:val="00431CB0"/>
    <w:rsid w:val="00431EF3"/>
    <w:rsid w:val="004401D4"/>
    <w:rsid w:val="00444272"/>
    <w:rsid w:val="004575B7"/>
    <w:rsid w:val="004611C5"/>
    <w:rsid w:val="00465218"/>
    <w:rsid w:val="00465F8F"/>
    <w:rsid w:val="00466BA1"/>
    <w:rsid w:val="00477EF2"/>
    <w:rsid w:val="00484C82"/>
    <w:rsid w:val="0048598F"/>
    <w:rsid w:val="004876A1"/>
    <w:rsid w:val="00492325"/>
    <w:rsid w:val="004A1403"/>
    <w:rsid w:val="004A24A8"/>
    <w:rsid w:val="004A3438"/>
    <w:rsid w:val="004A3C47"/>
    <w:rsid w:val="004A5982"/>
    <w:rsid w:val="004A79D8"/>
    <w:rsid w:val="004A7C46"/>
    <w:rsid w:val="004B468B"/>
    <w:rsid w:val="004B46DA"/>
    <w:rsid w:val="004B5DA4"/>
    <w:rsid w:val="004B7E38"/>
    <w:rsid w:val="004C3286"/>
    <w:rsid w:val="004C3A75"/>
    <w:rsid w:val="004C6C12"/>
    <w:rsid w:val="004D0841"/>
    <w:rsid w:val="004D0ACC"/>
    <w:rsid w:val="004D411A"/>
    <w:rsid w:val="004D506E"/>
    <w:rsid w:val="004E0FBA"/>
    <w:rsid w:val="004E11A5"/>
    <w:rsid w:val="004E1644"/>
    <w:rsid w:val="004E1D4C"/>
    <w:rsid w:val="004E2097"/>
    <w:rsid w:val="004E31FC"/>
    <w:rsid w:val="004E40B5"/>
    <w:rsid w:val="004E5C03"/>
    <w:rsid w:val="004E76F4"/>
    <w:rsid w:val="004F033F"/>
    <w:rsid w:val="004F0D06"/>
    <w:rsid w:val="004F3189"/>
    <w:rsid w:val="004F3264"/>
    <w:rsid w:val="004F569F"/>
    <w:rsid w:val="004F5D58"/>
    <w:rsid w:val="004F6C88"/>
    <w:rsid w:val="00501F39"/>
    <w:rsid w:val="005034F6"/>
    <w:rsid w:val="00504899"/>
    <w:rsid w:val="0050542B"/>
    <w:rsid w:val="00507CD3"/>
    <w:rsid w:val="00507E1C"/>
    <w:rsid w:val="005109C1"/>
    <w:rsid w:val="005110A6"/>
    <w:rsid w:val="005147D0"/>
    <w:rsid w:val="00521AED"/>
    <w:rsid w:val="005232C9"/>
    <w:rsid w:val="00524462"/>
    <w:rsid w:val="00524538"/>
    <w:rsid w:val="0052463D"/>
    <w:rsid w:val="005300B4"/>
    <w:rsid w:val="0053653C"/>
    <w:rsid w:val="005405DA"/>
    <w:rsid w:val="00546CA2"/>
    <w:rsid w:val="00553DD6"/>
    <w:rsid w:val="00557E22"/>
    <w:rsid w:val="0056055F"/>
    <w:rsid w:val="00561547"/>
    <w:rsid w:val="005625FD"/>
    <w:rsid w:val="00562756"/>
    <w:rsid w:val="00562BFF"/>
    <w:rsid w:val="005646F6"/>
    <w:rsid w:val="005655A5"/>
    <w:rsid w:val="00566085"/>
    <w:rsid w:val="00566760"/>
    <w:rsid w:val="005667C6"/>
    <w:rsid w:val="005724E3"/>
    <w:rsid w:val="00575152"/>
    <w:rsid w:val="005757D2"/>
    <w:rsid w:val="00575EB6"/>
    <w:rsid w:val="005760ED"/>
    <w:rsid w:val="00584C36"/>
    <w:rsid w:val="00584CDF"/>
    <w:rsid w:val="0058581B"/>
    <w:rsid w:val="00587539"/>
    <w:rsid w:val="0059202B"/>
    <w:rsid w:val="00593D54"/>
    <w:rsid w:val="00596203"/>
    <w:rsid w:val="00597E81"/>
    <w:rsid w:val="005A409D"/>
    <w:rsid w:val="005A45BA"/>
    <w:rsid w:val="005A65F3"/>
    <w:rsid w:val="005A67AD"/>
    <w:rsid w:val="005A6D91"/>
    <w:rsid w:val="005A794D"/>
    <w:rsid w:val="005B27F1"/>
    <w:rsid w:val="005B334D"/>
    <w:rsid w:val="005B37C4"/>
    <w:rsid w:val="005B391E"/>
    <w:rsid w:val="005B57FA"/>
    <w:rsid w:val="005B7CB3"/>
    <w:rsid w:val="005C060B"/>
    <w:rsid w:val="005C075E"/>
    <w:rsid w:val="005C1D2C"/>
    <w:rsid w:val="005C35DE"/>
    <w:rsid w:val="005C3E5B"/>
    <w:rsid w:val="005C4DA8"/>
    <w:rsid w:val="005C7212"/>
    <w:rsid w:val="005D1FF3"/>
    <w:rsid w:val="005D3E75"/>
    <w:rsid w:val="005D4B2F"/>
    <w:rsid w:val="005D531B"/>
    <w:rsid w:val="005E00E9"/>
    <w:rsid w:val="005E38E3"/>
    <w:rsid w:val="005E4037"/>
    <w:rsid w:val="005E70DD"/>
    <w:rsid w:val="005F0D01"/>
    <w:rsid w:val="005F3029"/>
    <w:rsid w:val="00600F18"/>
    <w:rsid w:val="00611320"/>
    <w:rsid w:val="00611439"/>
    <w:rsid w:val="00611793"/>
    <w:rsid w:val="00612117"/>
    <w:rsid w:val="00613D23"/>
    <w:rsid w:val="006158D8"/>
    <w:rsid w:val="006222B8"/>
    <w:rsid w:val="00622718"/>
    <w:rsid w:val="0062304F"/>
    <w:rsid w:val="0062346E"/>
    <w:rsid w:val="00625B5E"/>
    <w:rsid w:val="00626423"/>
    <w:rsid w:val="00626EDF"/>
    <w:rsid w:val="00630191"/>
    <w:rsid w:val="00631864"/>
    <w:rsid w:val="0063455A"/>
    <w:rsid w:val="00634737"/>
    <w:rsid w:val="006353AB"/>
    <w:rsid w:val="00636051"/>
    <w:rsid w:val="006365EE"/>
    <w:rsid w:val="00637DDE"/>
    <w:rsid w:val="00641C73"/>
    <w:rsid w:val="00643A58"/>
    <w:rsid w:val="00647770"/>
    <w:rsid w:val="0065183A"/>
    <w:rsid w:val="00651937"/>
    <w:rsid w:val="006528FE"/>
    <w:rsid w:val="006616AF"/>
    <w:rsid w:val="006622F5"/>
    <w:rsid w:val="00671EE5"/>
    <w:rsid w:val="00675BAD"/>
    <w:rsid w:val="00677CED"/>
    <w:rsid w:val="006808A1"/>
    <w:rsid w:val="00680E41"/>
    <w:rsid w:val="00684886"/>
    <w:rsid w:val="00684998"/>
    <w:rsid w:val="00685580"/>
    <w:rsid w:val="006860D3"/>
    <w:rsid w:val="00690501"/>
    <w:rsid w:val="00691402"/>
    <w:rsid w:val="00693751"/>
    <w:rsid w:val="006955C0"/>
    <w:rsid w:val="00697D66"/>
    <w:rsid w:val="006A000A"/>
    <w:rsid w:val="006A0497"/>
    <w:rsid w:val="006A3155"/>
    <w:rsid w:val="006A5037"/>
    <w:rsid w:val="006A520A"/>
    <w:rsid w:val="006A7F48"/>
    <w:rsid w:val="006B1450"/>
    <w:rsid w:val="006B233C"/>
    <w:rsid w:val="006B3022"/>
    <w:rsid w:val="006B58E5"/>
    <w:rsid w:val="006B59F5"/>
    <w:rsid w:val="006C2CA9"/>
    <w:rsid w:val="006C2CC0"/>
    <w:rsid w:val="006C653F"/>
    <w:rsid w:val="006D10C7"/>
    <w:rsid w:val="006D1A72"/>
    <w:rsid w:val="006D2F7E"/>
    <w:rsid w:val="006D78A4"/>
    <w:rsid w:val="006E3143"/>
    <w:rsid w:val="006E34F7"/>
    <w:rsid w:val="006E35D2"/>
    <w:rsid w:val="006E70E0"/>
    <w:rsid w:val="006F0736"/>
    <w:rsid w:val="006F1565"/>
    <w:rsid w:val="006F3489"/>
    <w:rsid w:val="006F559E"/>
    <w:rsid w:val="006F7C6F"/>
    <w:rsid w:val="00700849"/>
    <w:rsid w:val="00701838"/>
    <w:rsid w:val="00706135"/>
    <w:rsid w:val="0070636E"/>
    <w:rsid w:val="007106BF"/>
    <w:rsid w:val="00712B1D"/>
    <w:rsid w:val="00715453"/>
    <w:rsid w:val="0071773B"/>
    <w:rsid w:val="00721DD8"/>
    <w:rsid w:val="00723154"/>
    <w:rsid w:val="00723183"/>
    <w:rsid w:val="00723302"/>
    <w:rsid w:val="00723A5C"/>
    <w:rsid w:val="007303AD"/>
    <w:rsid w:val="00733E88"/>
    <w:rsid w:val="00737870"/>
    <w:rsid w:val="007460BD"/>
    <w:rsid w:val="00746A6C"/>
    <w:rsid w:val="00754BE2"/>
    <w:rsid w:val="00755DD4"/>
    <w:rsid w:val="007614B3"/>
    <w:rsid w:val="00770FCB"/>
    <w:rsid w:val="00774C1F"/>
    <w:rsid w:val="007813EF"/>
    <w:rsid w:val="00784D51"/>
    <w:rsid w:val="00785989"/>
    <w:rsid w:val="007929AB"/>
    <w:rsid w:val="007931D7"/>
    <w:rsid w:val="00795774"/>
    <w:rsid w:val="00797E2E"/>
    <w:rsid w:val="007A09CE"/>
    <w:rsid w:val="007A2365"/>
    <w:rsid w:val="007A467D"/>
    <w:rsid w:val="007A57E7"/>
    <w:rsid w:val="007A6823"/>
    <w:rsid w:val="007B3057"/>
    <w:rsid w:val="007B4FF6"/>
    <w:rsid w:val="007B5D26"/>
    <w:rsid w:val="007B705D"/>
    <w:rsid w:val="007C0E88"/>
    <w:rsid w:val="007C199C"/>
    <w:rsid w:val="007C7E07"/>
    <w:rsid w:val="007D0E07"/>
    <w:rsid w:val="007D2AF6"/>
    <w:rsid w:val="007D6342"/>
    <w:rsid w:val="007E2F34"/>
    <w:rsid w:val="007E3140"/>
    <w:rsid w:val="007E5D0C"/>
    <w:rsid w:val="007E6685"/>
    <w:rsid w:val="007E6E49"/>
    <w:rsid w:val="007E6F45"/>
    <w:rsid w:val="007E7FCC"/>
    <w:rsid w:val="007F1334"/>
    <w:rsid w:val="007F2BB4"/>
    <w:rsid w:val="007F3BC4"/>
    <w:rsid w:val="007F4A12"/>
    <w:rsid w:val="007F518E"/>
    <w:rsid w:val="0080185C"/>
    <w:rsid w:val="008035F3"/>
    <w:rsid w:val="00803ACE"/>
    <w:rsid w:val="00807263"/>
    <w:rsid w:val="00813198"/>
    <w:rsid w:val="00813CC1"/>
    <w:rsid w:val="0081768E"/>
    <w:rsid w:val="008178EB"/>
    <w:rsid w:val="00820C96"/>
    <w:rsid w:val="00821026"/>
    <w:rsid w:val="0082171B"/>
    <w:rsid w:val="00822060"/>
    <w:rsid w:val="00823D0E"/>
    <w:rsid w:val="008242BD"/>
    <w:rsid w:val="0083014B"/>
    <w:rsid w:val="008310BB"/>
    <w:rsid w:val="0083164A"/>
    <w:rsid w:val="00831E62"/>
    <w:rsid w:val="00832BFA"/>
    <w:rsid w:val="0083333C"/>
    <w:rsid w:val="00834554"/>
    <w:rsid w:val="008354AE"/>
    <w:rsid w:val="0083769A"/>
    <w:rsid w:val="008407E2"/>
    <w:rsid w:val="00840A6C"/>
    <w:rsid w:val="008435F7"/>
    <w:rsid w:val="008446CD"/>
    <w:rsid w:val="00844829"/>
    <w:rsid w:val="00846CCF"/>
    <w:rsid w:val="00850062"/>
    <w:rsid w:val="008505E3"/>
    <w:rsid w:val="008506B0"/>
    <w:rsid w:val="008508BE"/>
    <w:rsid w:val="00851A14"/>
    <w:rsid w:val="008545B0"/>
    <w:rsid w:val="00854801"/>
    <w:rsid w:val="00855F04"/>
    <w:rsid w:val="00856C40"/>
    <w:rsid w:val="00857518"/>
    <w:rsid w:val="00860417"/>
    <w:rsid w:val="00861F5E"/>
    <w:rsid w:val="00863A89"/>
    <w:rsid w:val="00863B5C"/>
    <w:rsid w:val="008728CB"/>
    <w:rsid w:val="008738D1"/>
    <w:rsid w:val="0087665B"/>
    <w:rsid w:val="00877145"/>
    <w:rsid w:val="008772ED"/>
    <w:rsid w:val="008823A6"/>
    <w:rsid w:val="0088257B"/>
    <w:rsid w:val="00882A1C"/>
    <w:rsid w:val="00895E81"/>
    <w:rsid w:val="008A0CF7"/>
    <w:rsid w:val="008A14DC"/>
    <w:rsid w:val="008A179D"/>
    <w:rsid w:val="008A29B1"/>
    <w:rsid w:val="008A2C51"/>
    <w:rsid w:val="008A2F03"/>
    <w:rsid w:val="008A41E3"/>
    <w:rsid w:val="008A4E07"/>
    <w:rsid w:val="008A57E9"/>
    <w:rsid w:val="008A7722"/>
    <w:rsid w:val="008B24D8"/>
    <w:rsid w:val="008B259D"/>
    <w:rsid w:val="008B3417"/>
    <w:rsid w:val="008B4216"/>
    <w:rsid w:val="008B4FBF"/>
    <w:rsid w:val="008B5652"/>
    <w:rsid w:val="008B5F39"/>
    <w:rsid w:val="008B6752"/>
    <w:rsid w:val="008C284D"/>
    <w:rsid w:val="008C491D"/>
    <w:rsid w:val="008C637B"/>
    <w:rsid w:val="008D331F"/>
    <w:rsid w:val="008D452F"/>
    <w:rsid w:val="008D55D1"/>
    <w:rsid w:val="008D5B6A"/>
    <w:rsid w:val="008D7CCF"/>
    <w:rsid w:val="008E28BA"/>
    <w:rsid w:val="008E48AC"/>
    <w:rsid w:val="008E7DF2"/>
    <w:rsid w:val="008F0EA4"/>
    <w:rsid w:val="008F1BB7"/>
    <w:rsid w:val="008F3DCC"/>
    <w:rsid w:val="008F4A1E"/>
    <w:rsid w:val="008F4E83"/>
    <w:rsid w:val="008F5A0B"/>
    <w:rsid w:val="008F5DFF"/>
    <w:rsid w:val="008F6974"/>
    <w:rsid w:val="008F7C23"/>
    <w:rsid w:val="00903452"/>
    <w:rsid w:val="009036BB"/>
    <w:rsid w:val="009038F8"/>
    <w:rsid w:val="00906CE9"/>
    <w:rsid w:val="00910DED"/>
    <w:rsid w:val="00912D3A"/>
    <w:rsid w:val="009145DB"/>
    <w:rsid w:val="009256C3"/>
    <w:rsid w:val="00927680"/>
    <w:rsid w:val="00927745"/>
    <w:rsid w:val="00933FCC"/>
    <w:rsid w:val="00934286"/>
    <w:rsid w:val="00934B16"/>
    <w:rsid w:val="009400F9"/>
    <w:rsid w:val="00941668"/>
    <w:rsid w:val="00944462"/>
    <w:rsid w:val="00951D98"/>
    <w:rsid w:val="00953009"/>
    <w:rsid w:val="00954AFD"/>
    <w:rsid w:val="00955263"/>
    <w:rsid w:val="009558B0"/>
    <w:rsid w:val="00957C99"/>
    <w:rsid w:val="00957F4F"/>
    <w:rsid w:val="00961ABA"/>
    <w:rsid w:val="00962020"/>
    <w:rsid w:val="00962BCD"/>
    <w:rsid w:val="00963499"/>
    <w:rsid w:val="00967B05"/>
    <w:rsid w:val="0097087C"/>
    <w:rsid w:val="00970A04"/>
    <w:rsid w:val="00973B66"/>
    <w:rsid w:val="00975CAC"/>
    <w:rsid w:val="0097617A"/>
    <w:rsid w:val="009772EE"/>
    <w:rsid w:val="00977AEE"/>
    <w:rsid w:val="00980F0A"/>
    <w:rsid w:val="00982B5A"/>
    <w:rsid w:val="00982BA1"/>
    <w:rsid w:val="00992031"/>
    <w:rsid w:val="009928B9"/>
    <w:rsid w:val="009959F1"/>
    <w:rsid w:val="00996C7D"/>
    <w:rsid w:val="009A28CD"/>
    <w:rsid w:val="009A4BD5"/>
    <w:rsid w:val="009A7F1A"/>
    <w:rsid w:val="009B0FF9"/>
    <w:rsid w:val="009B2657"/>
    <w:rsid w:val="009B6FEB"/>
    <w:rsid w:val="009C0815"/>
    <w:rsid w:val="009C12E8"/>
    <w:rsid w:val="009C7936"/>
    <w:rsid w:val="009D3AAF"/>
    <w:rsid w:val="009E148F"/>
    <w:rsid w:val="009F048C"/>
    <w:rsid w:val="009F3B1F"/>
    <w:rsid w:val="009F55EA"/>
    <w:rsid w:val="009F6BA5"/>
    <w:rsid w:val="009F7C64"/>
    <w:rsid w:val="00A04CA2"/>
    <w:rsid w:val="00A1046D"/>
    <w:rsid w:val="00A1128D"/>
    <w:rsid w:val="00A135DF"/>
    <w:rsid w:val="00A14A78"/>
    <w:rsid w:val="00A164FE"/>
    <w:rsid w:val="00A206D7"/>
    <w:rsid w:val="00A214E6"/>
    <w:rsid w:val="00A21C52"/>
    <w:rsid w:val="00A2344E"/>
    <w:rsid w:val="00A24003"/>
    <w:rsid w:val="00A2486A"/>
    <w:rsid w:val="00A27CB5"/>
    <w:rsid w:val="00A32D2B"/>
    <w:rsid w:val="00A33CFE"/>
    <w:rsid w:val="00A34F88"/>
    <w:rsid w:val="00A3563B"/>
    <w:rsid w:val="00A37F4F"/>
    <w:rsid w:val="00A40A96"/>
    <w:rsid w:val="00A433BA"/>
    <w:rsid w:val="00A4383C"/>
    <w:rsid w:val="00A44A5A"/>
    <w:rsid w:val="00A47300"/>
    <w:rsid w:val="00A474DA"/>
    <w:rsid w:val="00A50502"/>
    <w:rsid w:val="00A5351B"/>
    <w:rsid w:val="00A5675E"/>
    <w:rsid w:val="00A570FD"/>
    <w:rsid w:val="00A57CF7"/>
    <w:rsid w:val="00A61DAA"/>
    <w:rsid w:val="00A62045"/>
    <w:rsid w:val="00A62FB4"/>
    <w:rsid w:val="00A64268"/>
    <w:rsid w:val="00A65023"/>
    <w:rsid w:val="00A67007"/>
    <w:rsid w:val="00A67EEC"/>
    <w:rsid w:val="00A70730"/>
    <w:rsid w:val="00A71F5B"/>
    <w:rsid w:val="00A73E05"/>
    <w:rsid w:val="00A74423"/>
    <w:rsid w:val="00A75A06"/>
    <w:rsid w:val="00A75DEC"/>
    <w:rsid w:val="00A7730B"/>
    <w:rsid w:val="00A803A0"/>
    <w:rsid w:val="00A82051"/>
    <w:rsid w:val="00A86E65"/>
    <w:rsid w:val="00A9246F"/>
    <w:rsid w:val="00A93DC7"/>
    <w:rsid w:val="00A93E31"/>
    <w:rsid w:val="00A952D7"/>
    <w:rsid w:val="00A9654A"/>
    <w:rsid w:val="00AA29DA"/>
    <w:rsid w:val="00AA2D6A"/>
    <w:rsid w:val="00AA6DFC"/>
    <w:rsid w:val="00AA7B49"/>
    <w:rsid w:val="00AC266D"/>
    <w:rsid w:val="00AC68CE"/>
    <w:rsid w:val="00AD01F0"/>
    <w:rsid w:val="00AD10CC"/>
    <w:rsid w:val="00AE3AAF"/>
    <w:rsid w:val="00AE5ED4"/>
    <w:rsid w:val="00AF2DC9"/>
    <w:rsid w:val="00AF401B"/>
    <w:rsid w:val="00AF4593"/>
    <w:rsid w:val="00AF5412"/>
    <w:rsid w:val="00B01F01"/>
    <w:rsid w:val="00B04A8A"/>
    <w:rsid w:val="00B05D7C"/>
    <w:rsid w:val="00B05E69"/>
    <w:rsid w:val="00B12832"/>
    <w:rsid w:val="00B14A7D"/>
    <w:rsid w:val="00B16461"/>
    <w:rsid w:val="00B16CE6"/>
    <w:rsid w:val="00B27E3C"/>
    <w:rsid w:val="00B3341E"/>
    <w:rsid w:val="00B360F9"/>
    <w:rsid w:val="00B362C0"/>
    <w:rsid w:val="00B36628"/>
    <w:rsid w:val="00B3670E"/>
    <w:rsid w:val="00B44383"/>
    <w:rsid w:val="00B45299"/>
    <w:rsid w:val="00B50B2F"/>
    <w:rsid w:val="00B5399B"/>
    <w:rsid w:val="00B56147"/>
    <w:rsid w:val="00B57E6B"/>
    <w:rsid w:val="00B6041B"/>
    <w:rsid w:val="00B606B4"/>
    <w:rsid w:val="00B62FC4"/>
    <w:rsid w:val="00B63EFA"/>
    <w:rsid w:val="00B664A6"/>
    <w:rsid w:val="00B67772"/>
    <w:rsid w:val="00B678AB"/>
    <w:rsid w:val="00B70716"/>
    <w:rsid w:val="00B71258"/>
    <w:rsid w:val="00B737FF"/>
    <w:rsid w:val="00B74131"/>
    <w:rsid w:val="00B74A83"/>
    <w:rsid w:val="00B8174D"/>
    <w:rsid w:val="00B817AB"/>
    <w:rsid w:val="00B81A65"/>
    <w:rsid w:val="00B872FE"/>
    <w:rsid w:val="00B929C7"/>
    <w:rsid w:val="00B9333C"/>
    <w:rsid w:val="00B9530A"/>
    <w:rsid w:val="00B97E20"/>
    <w:rsid w:val="00BA1768"/>
    <w:rsid w:val="00BA1D13"/>
    <w:rsid w:val="00BA3287"/>
    <w:rsid w:val="00BA37A1"/>
    <w:rsid w:val="00BA463D"/>
    <w:rsid w:val="00BA5789"/>
    <w:rsid w:val="00BB06A0"/>
    <w:rsid w:val="00BB0AC6"/>
    <w:rsid w:val="00BB4DD8"/>
    <w:rsid w:val="00BB7180"/>
    <w:rsid w:val="00BB76A6"/>
    <w:rsid w:val="00BB7F20"/>
    <w:rsid w:val="00BC0990"/>
    <w:rsid w:val="00BC09A5"/>
    <w:rsid w:val="00BC0B44"/>
    <w:rsid w:val="00BD0B54"/>
    <w:rsid w:val="00BD2E29"/>
    <w:rsid w:val="00BD5F0E"/>
    <w:rsid w:val="00BD6574"/>
    <w:rsid w:val="00BE5152"/>
    <w:rsid w:val="00BF00C8"/>
    <w:rsid w:val="00BF1391"/>
    <w:rsid w:val="00BF3051"/>
    <w:rsid w:val="00BF32BA"/>
    <w:rsid w:val="00BF3309"/>
    <w:rsid w:val="00BF397E"/>
    <w:rsid w:val="00BF6212"/>
    <w:rsid w:val="00BF75EA"/>
    <w:rsid w:val="00BF76FB"/>
    <w:rsid w:val="00C01EF3"/>
    <w:rsid w:val="00C112F6"/>
    <w:rsid w:val="00C12C64"/>
    <w:rsid w:val="00C14F3D"/>
    <w:rsid w:val="00C223A7"/>
    <w:rsid w:val="00C22506"/>
    <w:rsid w:val="00C2428D"/>
    <w:rsid w:val="00C24997"/>
    <w:rsid w:val="00C24D64"/>
    <w:rsid w:val="00C2647F"/>
    <w:rsid w:val="00C34861"/>
    <w:rsid w:val="00C3585A"/>
    <w:rsid w:val="00C43390"/>
    <w:rsid w:val="00C4433F"/>
    <w:rsid w:val="00C51ADA"/>
    <w:rsid w:val="00C52A73"/>
    <w:rsid w:val="00C53094"/>
    <w:rsid w:val="00C53570"/>
    <w:rsid w:val="00C5407A"/>
    <w:rsid w:val="00C57DCA"/>
    <w:rsid w:val="00C61715"/>
    <w:rsid w:val="00C675DC"/>
    <w:rsid w:val="00C67C73"/>
    <w:rsid w:val="00C708D2"/>
    <w:rsid w:val="00C74CBB"/>
    <w:rsid w:val="00C8131C"/>
    <w:rsid w:val="00C82F7C"/>
    <w:rsid w:val="00C83CF4"/>
    <w:rsid w:val="00C87208"/>
    <w:rsid w:val="00C87D8D"/>
    <w:rsid w:val="00C93B05"/>
    <w:rsid w:val="00C97651"/>
    <w:rsid w:val="00CA1237"/>
    <w:rsid w:val="00CA20B5"/>
    <w:rsid w:val="00CA3034"/>
    <w:rsid w:val="00CB4A7F"/>
    <w:rsid w:val="00CB4C66"/>
    <w:rsid w:val="00CC146B"/>
    <w:rsid w:val="00CC2D97"/>
    <w:rsid w:val="00CC7267"/>
    <w:rsid w:val="00CD3134"/>
    <w:rsid w:val="00CD4EC6"/>
    <w:rsid w:val="00CD72ED"/>
    <w:rsid w:val="00CE0D12"/>
    <w:rsid w:val="00CE3812"/>
    <w:rsid w:val="00CE518B"/>
    <w:rsid w:val="00CE5D86"/>
    <w:rsid w:val="00CE7870"/>
    <w:rsid w:val="00CF12D0"/>
    <w:rsid w:val="00CF1EBD"/>
    <w:rsid w:val="00CF28A1"/>
    <w:rsid w:val="00CF54A2"/>
    <w:rsid w:val="00CF694A"/>
    <w:rsid w:val="00CF7CFF"/>
    <w:rsid w:val="00D001F3"/>
    <w:rsid w:val="00D03683"/>
    <w:rsid w:val="00D1032D"/>
    <w:rsid w:val="00D10FAE"/>
    <w:rsid w:val="00D12ADB"/>
    <w:rsid w:val="00D1404A"/>
    <w:rsid w:val="00D141EA"/>
    <w:rsid w:val="00D14B55"/>
    <w:rsid w:val="00D14C68"/>
    <w:rsid w:val="00D14D9C"/>
    <w:rsid w:val="00D165C1"/>
    <w:rsid w:val="00D20777"/>
    <w:rsid w:val="00D218A6"/>
    <w:rsid w:val="00D218C5"/>
    <w:rsid w:val="00D22B31"/>
    <w:rsid w:val="00D22B58"/>
    <w:rsid w:val="00D23B2B"/>
    <w:rsid w:val="00D252E2"/>
    <w:rsid w:val="00D27CAC"/>
    <w:rsid w:val="00D27CD3"/>
    <w:rsid w:val="00D3087C"/>
    <w:rsid w:val="00D316CB"/>
    <w:rsid w:val="00D32B90"/>
    <w:rsid w:val="00D36FC7"/>
    <w:rsid w:val="00D37F19"/>
    <w:rsid w:val="00D4014D"/>
    <w:rsid w:val="00D403C4"/>
    <w:rsid w:val="00D40CF0"/>
    <w:rsid w:val="00D4167B"/>
    <w:rsid w:val="00D424AC"/>
    <w:rsid w:val="00D4548A"/>
    <w:rsid w:val="00D45C30"/>
    <w:rsid w:val="00D479C1"/>
    <w:rsid w:val="00D51742"/>
    <w:rsid w:val="00D51975"/>
    <w:rsid w:val="00D5441C"/>
    <w:rsid w:val="00D5488E"/>
    <w:rsid w:val="00D601C6"/>
    <w:rsid w:val="00D65771"/>
    <w:rsid w:val="00D73A47"/>
    <w:rsid w:val="00D74CDF"/>
    <w:rsid w:val="00D74E46"/>
    <w:rsid w:val="00D75FBD"/>
    <w:rsid w:val="00D8253F"/>
    <w:rsid w:val="00D82A72"/>
    <w:rsid w:val="00D90C4F"/>
    <w:rsid w:val="00D93C18"/>
    <w:rsid w:val="00D9567B"/>
    <w:rsid w:val="00DA37C8"/>
    <w:rsid w:val="00DA4E8C"/>
    <w:rsid w:val="00DB5B30"/>
    <w:rsid w:val="00DC0462"/>
    <w:rsid w:val="00DC370A"/>
    <w:rsid w:val="00DC42ED"/>
    <w:rsid w:val="00DC44D4"/>
    <w:rsid w:val="00DC5C45"/>
    <w:rsid w:val="00DD08BA"/>
    <w:rsid w:val="00DD0E4E"/>
    <w:rsid w:val="00DD1207"/>
    <w:rsid w:val="00DD14E0"/>
    <w:rsid w:val="00DD276F"/>
    <w:rsid w:val="00DD2981"/>
    <w:rsid w:val="00DD2DE3"/>
    <w:rsid w:val="00DD6711"/>
    <w:rsid w:val="00DD67FC"/>
    <w:rsid w:val="00DD6966"/>
    <w:rsid w:val="00DE4888"/>
    <w:rsid w:val="00DE5B0D"/>
    <w:rsid w:val="00DE7930"/>
    <w:rsid w:val="00DF0D46"/>
    <w:rsid w:val="00DF6BA2"/>
    <w:rsid w:val="00DF7E96"/>
    <w:rsid w:val="00E04FD5"/>
    <w:rsid w:val="00E06759"/>
    <w:rsid w:val="00E102E4"/>
    <w:rsid w:val="00E12F58"/>
    <w:rsid w:val="00E2042E"/>
    <w:rsid w:val="00E241E1"/>
    <w:rsid w:val="00E24C73"/>
    <w:rsid w:val="00E31958"/>
    <w:rsid w:val="00E34697"/>
    <w:rsid w:val="00E35A78"/>
    <w:rsid w:val="00E37C13"/>
    <w:rsid w:val="00E4278B"/>
    <w:rsid w:val="00E42D19"/>
    <w:rsid w:val="00E44424"/>
    <w:rsid w:val="00E462FC"/>
    <w:rsid w:val="00E46D70"/>
    <w:rsid w:val="00E50182"/>
    <w:rsid w:val="00E608A5"/>
    <w:rsid w:val="00E636DD"/>
    <w:rsid w:val="00E643D1"/>
    <w:rsid w:val="00E65573"/>
    <w:rsid w:val="00E65B7B"/>
    <w:rsid w:val="00E66664"/>
    <w:rsid w:val="00E739DC"/>
    <w:rsid w:val="00E7483B"/>
    <w:rsid w:val="00E74EA2"/>
    <w:rsid w:val="00E764E0"/>
    <w:rsid w:val="00E800C1"/>
    <w:rsid w:val="00E804D5"/>
    <w:rsid w:val="00E8081D"/>
    <w:rsid w:val="00E81FEF"/>
    <w:rsid w:val="00E82909"/>
    <w:rsid w:val="00E83CB4"/>
    <w:rsid w:val="00E85880"/>
    <w:rsid w:val="00E85937"/>
    <w:rsid w:val="00E85F21"/>
    <w:rsid w:val="00E86B47"/>
    <w:rsid w:val="00E9116F"/>
    <w:rsid w:val="00E9186A"/>
    <w:rsid w:val="00E930AC"/>
    <w:rsid w:val="00E9791A"/>
    <w:rsid w:val="00EA2521"/>
    <w:rsid w:val="00EA2BBB"/>
    <w:rsid w:val="00EA3149"/>
    <w:rsid w:val="00EA5184"/>
    <w:rsid w:val="00EA5B5F"/>
    <w:rsid w:val="00EA5EEA"/>
    <w:rsid w:val="00EA6A9D"/>
    <w:rsid w:val="00EA7206"/>
    <w:rsid w:val="00EA7D4B"/>
    <w:rsid w:val="00EB4BC9"/>
    <w:rsid w:val="00EC23D9"/>
    <w:rsid w:val="00EC3B8A"/>
    <w:rsid w:val="00EC4351"/>
    <w:rsid w:val="00EC6CDA"/>
    <w:rsid w:val="00ED0A5A"/>
    <w:rsid w:val="00ED31ED"/>
    <w:rsid w:val="00ED68F7"/>
    <w:rsid w:val="00EE13EA"/>
    <w:rsid w:val="00EE240A"/>
    <w:rsid w:val="00EE2E4D"/>
    <w:rsid w:val="00EE5DC9"/>
    <w:rsid w:val="00EE7772"/>
    <w:rsid w:val="00EF3B4C"/>
    <w:rsid w:val="00EF6EA5"/>
    <w:rsid w:val="00EF70C0"/>
    <w:rsid w:val="00F00BEE"/>
    <w:rsid w:val="00F10500"/>
    <w:rsid w:val="00F11B46"/>
    <w:rsid w:val="00F12920"/>
    <w:rsid w:val="00F22118"/>
    <w:rsid w:val="00F250DC"/>
    <w:rsid w:val="00F253D9"/>
    <w:rsid w:val="00F258C4"/>
    <w:rsid w:val="00F30966"/>
    <w:rsid w:val="00F36914"/>
    <w:rsid w:val="00F40149"/>
    <w:rsid w:val="00F41A36"/>
    <w:rsid w:val="00F41A7F"/>
    <w:rsid w:val="00F43B52"/>
    <w:rsid w:val="00F4543C"/>
    <w:rsid w:val="00F45A5A"/>
    <w:rsid w:val="00F461C3"/>
    <w:rsid w:val="00F46638"/>
    <w:rsid w:val="00F4706C"/>
    <w:rsid w:val="00F50AAA"/>
    <w:rsid w:val="00F51740"/>
    <w:rsid w:val="00F5202F"/>
    <w:rsid w:val="00F534FB"/>
    <w:rsid w:val="00F55937"/>
    <w:rsid w:val="00F55ABA"/>
    <w:rsid w:val="00F563FD"/>
    <w:rsid w:val="00F56EC1"/>
    <w:rsid w:val="00F617CF"/>
    <w:rsid w:val="00F61E97"/>
    <w:rsid w:val="00F62307"/>
    <w:rsid w:val="00F628BA"/>
    <w:rsid w:val="00F6750C"/>
    <w:rsid w:val="00F67927"/>
    <w:rsid w:val="00F741AA"/>
    <w:rsid w:val="00F76C00"/>
    <w:rsid w:val="00F82FF0"/>
    <w:rsid w:val="00F902F5"/>
    <w:rsid w:val="00F93B4B"/>
    <w:rsid w:val="00F93BAF"/>
    <w:rsid w:val="00FA09CC"/>
    <w:rsid w:val="00FA2947"/>
    <w:rsid w:val="00FA3DA5"/>
    <w:rsid w:val="00FA4134"/>
    <w:rsid w:val="00FA7607"/>
    <w:rsid w:val="00FC00DA"/>
    <w:rsid w:val="00FC2720"/>
    <w:rsid w:val="00FC6CDA"/>
    <w:rsid w:val="00FC75AF"/>
    <w:rsid w:val="00FD0558"/>
    <w:rsid w:val="00FD123C"/>
    <w:rsid w:val="00FD152E"/>
    <w:rsid w:val="00FD3346"/>
    <w:rsid w:val="00FE1699"/>
    <w:rsid w:val="00FE2C91"/>
    <w:rsid w:val="00FE5D7F"/>
    <w:rsid w:val="00FE70CE"/>
    <w:rsid w:val="00FF1984"/>
    <w:rsid w:val="00FF20BF"/>
    <w:rsid w:val="00FF7DB0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E1B4D"/>
  <w15:chartTrackingRefBased/>
  <w15:docId w15:val="{D5CBD483-8903-4079-93EA-A5C1E055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6FA"/>
  </w:style>
  <w:style w:type="paragraph" w:styleId="Footer">
    <w:name w:val="footer"/>
    <w:basedOn w:val="Normal"/>
    <w:link w:val="FooterChar"/>
    <w:uiPriority w:val="99"/>
    <w:unhideWhenUsed/>
    <w:rsid w:val="001C36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6FA"/>
  </w:style>
  <w:style w:type="paragraph" w:styleId="ListParagraph">
    <w:name w:val="List Paragraph"/>
    <w:basedOn w:val="Normal"/>
    <w:uiPriority w:val="1"/>
    <w:qFormat/>
    <w:rsid w:val="00557E22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61E97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F61E97"/>
    <w:rPr>
      <w:rFonts w:ascii="Arial" w:eastAsia="Arial" w:hAnsi="Arial" w:cs="Arial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E859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593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81FE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0C53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D7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7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7C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7C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7CCF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958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.app.goo.gl/Lr82pHccow8treUQ8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hotos.app.goo.gl/7HsCg4RgHLUkTRtk9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otos.app.goo.gl/c6K6ALuiXvbPRYvy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photos.app.goo.gl/jmTos55AvSgZ7Vze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hotos.app.goo.gl/nexvr7cRxCjer3Xa8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rbancruise.in/delhi" TargetMode="External"/><Relationship Id="rId2" Type="http://schemas.openxmlformats.org/officeDocument/2006/relationships/hyperlink" Target="mailto:delhi@urbancruise.in" TargetMode="External"/><Relationship Id="rId1" Type="http://schemas.openxmlformats.org/officeDocument/2006/relationships/image" Target="media/image13.png"/><Relationship Id="rId5" Type="http://schemas.openxmlformats.org/officeDocument/2006/relationships/hyperlink" Target="http://www.urbancruise.in/delhi" TargetMode="External"/><Relationship Id="rId4" Type="http://schemas.openxmlformats.org/officeDocument/2006/relationships/hyperlink" Target="mailto:delhi@urbancruise.in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3" Type="http://schemas.openxmlformats.org/officeDocument/2006/relationships/image" Target="media/image7.png"/><Relationship Id="rId7" Type="http://schemas.openxmlformats.org/officeDocument/2006/relationships/image" Target="media/image11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png"/><Relationship Id="rId9" Type="http://schemas.openxmlformats.org/officeDocument/2006/relationships/image" Target="media/image9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03D638ACF34B05B58DE085B2E60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710BD-CC94-4616-832C-F2C7533CB651}"/>
      </w:docPartPr>
      <w:docPartBody>
        <w:p w:rsidR="002E3561" w:rsidRDefault="0094631D" w:rsidP="0094631D">
          <w:pPr>
            <w:pStyle w:val="1B03D638ACF34B05B58DE085B2E60C53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B5AAEA5D5D674DC5B2F0FA31DF004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A1979E-F845-41BD-A9A7-0229E01E3BED}"/>
      </w:docPartPr>
      <w:docPartBody>
        <w:p w:rsidR="000D1E71" w:rsidRDefault="00CD009E" w:rsidP="00CD009E">
          <w:pPr>
            <w:pStyle w:val="B5AAEA5D5D674DC5B2F0FA31DF004AA6"/>
          </w:pPr>
          <w:r w:rsidRPr="00DD0FEE">
            <w:rPr>
              <w:rStyle w:val="PlaceholderText"/>
            </w:rPr>
            <w:t>Choose an item.</w:t>
          </w:r>
        </w:p>
      </w:docPartBody>
    </w:docPart>
    <w:docPart>
      <w:docPartPr>
        <w:name w:val="2A7BF04EA24840D0A5D554852425FB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3C8F0-15C5-44C6-89E0-F7AA6E7A196B}"/>
      </w:docPartPr>
      <w:docPartBody>
        <w:p w:rsidR="009D64F6" w:rsidRDefault="003327A2" w:rsidP="003327A2">
          <w:pPr>
            <w:pStyle w:val="2A7BF04EA24840D0A5D554852425FBBB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0795C5B0FF0747D9BB0F9A4E52C7D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93613-2C44-4330-8C46-FF3A1CD087BE}"/>
      </w:docPartPr>
      <w:docPartBody>
        <w:p w:rsidR="009D64F6" w:rsidRDefault="003327A2" w:rsidP="003327A2">
          <w:pPr>
            <w:pStyle w:val="0795C5B0FF0747D9BB0F9A4E52C7D728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4E43939755D94B4B87E370561357B0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BE811-0973-4302-8813-7AAA52EFBEB0}"/>
      </w:docPartPr>
      <w:docPartBody>
        <w:p w:rsidR="00C67C93" w:rsidRDefault="00E54DE1" w:rsidP="00E54DE1">
          <w:pPr>
            <w:pStyle w:val="4E43939755D94B4B87E370561357B0BA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0132F5B13A6043469A9E2631A853B4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F2C470-C54E-4F45-AE25-EAC28238CF03}"/>
      </w:docPartPr>
      <w:docPartBody>
        <w:p w:rsidR="00E778F4" w:rsidRDefault="00416F8B" w:rsidP="00416F8B">
          <w:pPr>
            <w:pStyle w:val="0132F5B13A6043469A9E2631A853B4B5"/>
          </w:pPr>
          <w:r w:rsidRPr="00DD0FEE">
            <w:rPr>
              <w:rStyle w:val="PlaceholderText"/>
            </w:rPr>
            <w:t>Click or tap to enter a date.</w:t>
          </w:r>
        </w:p>
      </w:docPartBody>
    </w:docPart>
    <w:docPart>
      <w:docPartPr>
        <w:name w:val="8F3B786D20D14CEE9649D1DC40B757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8D22E-B43C-4605-8C2A-C63FB342FF9C}"/>
      </w:docPartPr>
      <w:docPartBody>
        <w:p w:rsidR="00190102" w:rsidRDefault="00F40984" w:rsidP="00F40984">
          <w:pPr>
            <w:pStyle w:val="8F3B786D20D14CEE9649D1DC40B7574D"/>
          </w:pPr>
          <w:r w:rsidRPr="00070CD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FE1"/>
    <w:rsid w:val="00010D6D"/>
    <w:rsid w:val="00053CE7"/>
    <w:rsid w:val="000807E0"/>
    <w:rsid w:val="000A287B"/>
    <w:rsid w:val="000A31A5"/>
    <w:rsid w:val="000C15F6"/>
    <w:rsid w:val="000D1E71"/>
    <w:rsid w:val="000E751E"/>
    <w:rsid w:val="001040EF"/>
    <w:rsid w:val="0010690E"/>
    <w:rsid w:val="001240AC"/>
    <w:rsid w:val="00125E24"/>
    <w:rsid w:val="00130602"/>
    <w:rsid w:val="0014738B"/>
    <w:rsid w:val="00156E5B"/>
    <w:rsid w:val="00163D88"/>
    <w:rsid w:val="00190102"/>
    <w:rsid w:val="001902C3"/>
    <w:rsid w:val="001A4B30"/>
    <w:rsid w:val="00212219"/>
    <w:rsid w:val="00233295"/>
    <w:rsid w:val="00286E43"/>
    <w:rsid w:val="002C0737"/>
    <w:rsid w:val="002E3561"/>
    <w:rsid w:val="002F1D79"/>
    <w:rsid w:val="002F286F"/>
    <w:rsid w:val="002F5041"/>
    <w:rsid w:val="003327A2"/>
    <w:rsid w:val="00385A80"/>
    <w:rsid w:val="00395470"/>
    <w:rsid w:val="003C252F"/>
    <w:rsid w:val="003F189B"/>
    <w:rsid w:val="00402CAB"/>
    <w:rsid w:val="00415F9A"/>
    <w:rsid w:val="00416F8B"/>
    <w:rsid w:val="004212E9"/>
    <w:rsid w:val="004A79D8"/>
    <w:rsid w:val="004C3286"/>
    <w:rsid w:val="004E348B"/>
    <w:rsid w:val="004E4D83"/>
    <w:rsid w:val="004F67C8"/>
    <w:rsid w:val="00505548"/>
    <w:rsid w:val="00527B99"/>
    <w:rsid w:val="00545923"/>
    <w:rsid w:val="005E2D1B"/>
    <w:rsid w:val="00605D21"/>
    <w:rsid w:val="00684784"/>
    <w:rsid w:val="006A09BF"/>
    <w:rsid w:val="006A23A1"/>
    <w:rsid w:val="006A7447"/>
    <w:rsid w:val="006C653F"/>
    <w:rsid w:val="006F559E"/>
    <w:rsid w:val="006F62DB"/>
    <w:rsid w:val="00791186"/>
    <w:rsid w:val="00793623"/>
    <w:rsid w:val="007B705D"/>
    <w:rsid w:val="007D521A"/>
    <w:rsid w:val="007D675F"/>
    <w:rsid w:val="007E7374"/>
    <w:rsid w:val="00813E6A"/>
    <w:rsid w:val="00831EBF"/>
    <w:rsid w:val="00834554"/>
    <w:rsid w:val="008C2331"/>
    <w:rsid w:val="008D24BF"/>
    <w:rsid w:val="008F4E8E"/>
    <w:rsid w:val="00934B16"/>
    <w:rsid w:val="00943D0D"/>
    <w:rsid w:val="0094631D"/>
    <w:rsid w:val="00967C59"/>
    <w:rsid w:val="00970969"/>
    <w:rsid w:val="009C72D2"/>
    <w:rsid w:val="009D64F6"/>
    <w:rsid w:val="009E2294"/>
    <w:rsid w:val="009F7592"/>
    <w:rsid w:val="00A13F5B"/>
    <w:rsid w:val="00A164FE"/>
    <w:rsid w:val="00A30BAF"/>
    <w:rsid w:val="00A36C5B"/>
    <w:rsid w:val="00A47655"/>
    <w:rsid w:val="00A977A2"/>
    <w:rsid w:val="00AC160B"/>
    <w:rsid w:val="00AD509F"/>
    <w:rsid w:val="00AE00D8"/>
    <w:rsid w:val="00AE1BD8"/>
    <w:rsid w:val="00B17744"/>
    <w:rsid w:val="00B62965"/>
    <w:rsid w:val="00B737FF"/>
    <w:rsid w:val="00B84B84"/>
    <w:rsid w:val="00B872FE"/>
    <w:rsid w:val="00B94A04"/>
    <w:rsid w:val="00BB2F97"/>
    <w:rsid w:val="00BB32C7"/>
    <w:rsid w:val="00BD1FE1"/>
    <w:rsid w:val="00BE356C"/>
    <w:rsid w:val="00C0405F"/>
    <w:rsid w:val="00C17CE2"/>
    <w:rsid w:val="00C544CC"/>
    <w:rsid w:val="00C66A51"/>
    <w:rsid w:val="00C67C93"/>
    <w:rsid w:val="00CB71B3"/>
    <w:rsid w:val="00CC011B"/>
    <w:rsid w:val="00CD009E"/>
    <w:rsid w:val="00CD72ED"/>
    <w:rsid w:val="00CE518B"/>
    <w:rsid w:val="00CF33C7"/>
    <w:rsid w:val="00D405BB"/>
    <w:rsid w:val="00D41592"/>
    <w:rsid w:val="00D53D3F"/>
    <w:rsid w:val="00D74CDF"/>
    <w:rsid w:val="00E006B2"/>
    <w:rsid w:val="00E0230C"/>
    <w:rsid w:val="00E07ED7"/>
    <w:rsid w:val="00E147C7"/>
    <w:rsid w:val="00E54DE1"/>
    <w:rsid w:val="00E778F4"/>
    <w:rsid w:val="00E82910"/>
    <w:rsid w:val="00EC60A9"/>
    <w:rsid w:val="00ED49F9"/>
    <w:rsid w:val="00ED4B6E"/>
    <w:rsid w:val="00ED5256"/>
    <w:rsid w:val="00ED7B7C"/>
    <w:rsid w:val="00F02219"/>
    <w:rsid w:val="00F14D5D"/>
    <w:rsid w:val="00F40984"/>
    <w:rsid w:val="00F41A7F"/>
    <w:rsid w:val="00F534FB"/>
    <w:rsid w:val="00F60834"/>
    <w:rsid w:val="00F71D3F"/>
    <w:rsid w:val="00FF7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0102"/>
    <w:rPr>
      <w:color w:val="808080"/>
    </w:rPr>
  </w:style>
  <w:style w:type="paragraph" w:customStyle="1" w:styleId="1B03D638ACF34B05B58DE085B2E60C53">
    <w:name w:val="1B03D638ACF34B05B58DE085B2E60C53"/>
    <w:rsid w:val="0094631D"/>
  </w:style>
  <w:style w:type="paragraph" w:customStyle="1" w:styleId="B5AAEA5D5D674DC5B2F0FA31DF004AA6">
    <w:name w:val="B5AAEA5D5D674DC5B2F0FA31DF004AA6"/>
    <w:rsid w:val="00CD009E"/>
  </w:style>
  <w:style w:type="paragraph" w:customStyle="1" w:styleId="2A7BF04EA24840D0A5D554852425FBBB">
    <w:name w:val="2A7BF04EA24840D0A5D554852425FBBB"/>
    <w:rsid w:val="003327A2"/>
  </w:style>
  <w:style w:type="paragraph" w:customStyle="1" w:styleId="0795C5B0FF0747D9BB0F9A4E52C7D728">
    <w:name w:val="0795C5B0FF0747D9BB0F9A4E52C7D728"/>
    <w:rsid w:val="003327A2"/>
  </w:style>
  <w:style w:type="paragraph" w:customStyle="1" w:styleId="4E43939755D94B4B87E370561357B0BA">
    <w:name w:val="4E43939755D94B4B87E370561357B0BA"/>
    <w:rsid w:val="00E54DE1"/>
  </w:style>
  <w:style w:type="paragraph" w:customStyle="1" w:styleId="0132F5B13A6043469A9E2631A853B4B5">
    <w:name w:val="0132F5B13A6043469A9E2631A853B4B5"/>
    <w:rsid w:val="00416F8B"/>
  </w:style>
  <w:style w:type="paragraph" w:customStyle="1" w:styleId="8F3B786D20D14CEE9649D1DC40B7574D">
    <w:name w:val="8F3B786D20D14CEE9649D1DC40B7574D"/>
    <w:rsid w:val="00F409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8646C0-9E1F-4723-A41D-6E5C71690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816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Cruise</dc:creator>
  <cp:keywords/>
  <dc:description/>
  <cp:lastModifiedBy>admin</cp:lastModifiedBy>
  <cp:revision>315</cp:revision>
  <cp:lastPrinted>2024-07-20T16:05:00Z</cp:lastPrinted>
  <dcterms:created xsi:type="dcterms:W3CDTF">2023-07-10T18:25:00Z</dcterms:created>
  <dcterms:modified xsi:type="dcterms:W3CDTF">2026-06-02T06:17:00Z</dcterms:modified>
</cp:coreProperties>
</file>